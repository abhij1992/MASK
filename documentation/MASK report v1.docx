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44847900"/>
        <w:docPartObj>
          <w:docPartGallery w:val="Cover Pages"/>
          <w:docPartUnique/>
        </w:docPartObj>
      </w:sdtPr>
      <w:sdtContent>
        <w:p w:rsidR="00F234D1" w:rsidRDefault="008E024A" w:rsidP="00F234D1">
          <w:pPr>
            <w:spacing w:after="40" w:line="240" w:lineRule="auto"/>
            <w:jc w:val="center"/>
            <w:rPr>
              <w:rFonts w:ascii="Verdana" w:hAnsi="Verdana"/>
            </w:rPr>
          </w:pPr>
          <w:proofErr w:type="gramStart"/>
          <w:r>
            <w:softHyphen/>
          </w:r>
          <w:r w:rsidR="00F234D1">
            <w:rPr>
              <w:rFonts w:ascii="Verdana" w:hAnsi="Verdana"/>
            </w:rPr>
            <w:t>A</w:t>
          </w:r>
          <w:proofErr w:type="gramEnd"/>
          <w:r w:rsidR="00F234D1">
            <w:rPr>
              <w:rFonts w:ascii="Verdana" w:hAnsi="Verdana"/>
            </w:rPr>
            <w:t xml:space="preserve"> Project Report on</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Pr="00012E59" w:rsidRDefault="00521B0A" w:rsidP="00F234D1">
          <w:pPr>
            <w:pStyle w:val="Heading4"/>
            <w:spacing w:after="40"/>
            <w:ind w:left="0"/>
          </w:pPr>
          <w:r>
            <w:rPr>
              <w:b/>
              <w:bCs/>
              <w:sz w:val="40"/>
            </w:rPr>
            <w:t>Market Analysis based on Social network</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Submitted in partial fulfillment of requirement</w:t>
          </w:r>
        </w:p>
        <w:p w:rsidR="00F234D1" w:rsidRDefault="00F234D1" w:rsidP="00F234D1">
          <w:pPr>
            <w:spacing w:after="40" w:line="240" w:lineRule="auto"/>
            <w:jc w:val="center"/>
            <w:rPr>
              <w:rFonts w:ascii="Verdana" w:hAnsi="Verdana"/>
            </w:rPr>
          </w:pPr>
          <w:proofErr w:type="gramStart"/>
          <w:r>
            <w:rPr>
              <w:rFonts w:ascii="Verdana" w:hAnsi="Verdana"/>
            </w:rPr>
            <w:t>for</w:t>
          </w:r>
          <w:proofErr w:type="gramEnd"/>
          <w:r>
            <w:rPr>
              <w:rFonts w:ascii="Verdana" w:hAnsi="Verdana"/>
            </w:rPr>
            <w:t xml:space="preserve"> the award of the degree</w:t>
          </w:r>
        </w:p>
        <w:p w:rsidR="00F234D1" w:rsidRDefault="00F234D1" w:rsidP="00F234D1">
          <w:pPr>
            <w:spacing w:after="40" w:line="240" w:lineRule="auto"/>
            <w:jc w:val="center"/>
            <w:rPr>
              <w:rFonts w:ascii="Verdana" w:hAnsi="Verdana"/>
            </w:rPr>
          </w:pPr>
        </w:p>
        <w:p w:rsidR="00F234D1" w:rsidRDefault="00F234D1" w:rsidP="00F234D1">
          <w:pPr>
            <w:spacing w:after="40" w:line="240" w:lineRule="auto"/>
            <w:jc w:val="center"/>
            <w:rPr>
              <w:rFonts w:ascii="Verdana" w:hAnsi="Verdana"/>
            </w:rPr>
          </w:pPr>
        </w:p>
        <w:p w:rsidR="00F234D1" w:rsidRDefault="00F234D1" w:rsidP="00F234D1">
          <w:pPr>
            <w:pStyle w:val="Heading5"/>
            <w:spacing w:after="40"/>
            <w:ind w:left="0"/>
            <w:rPr>
              <w:b/>
              <w:bCs/>
              <w:sz w:val="40"/>
            </w:rPr>
          </w:pPr>
          <w:r>
            <w:rPr>
              <w:b/>
              <w:bCs/>
              <w:sz w:val="40"/>
            </w:rPr>
            <w:t>MASTER of COMPUTER APPLICATIONS</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Of</w:t>
          </w:r>
        </w:p>
        <w:p w:rsidR="00F234D1" w:rsidRDefault="00F234D1" w:rsidP="00F234D1">
          <w:pPr>
            <w:spacing w:after="40" w:line="240" w:lineRule="auto"/>
            <w:jc w:val="center"/>
            <w:rPr>
              <w:rFonts w:ascii="Verdana" w:hAnsi="Verdana"/>
              <w:sz w:val="20"/>
            </w:rPr>
          </w:pPr>
        </w:p>
        <w:p w:rsidR="00F234D1" w:rsidRDefault="00F234D1" w:rsidP="00F234D1">
          <w:pPr>
            <w:pStyle w:val="Heading6"/>
            <w:spacing w:after="40"/>
            <w:ind w:left="0"/>
          </w:pPr>
          <w:proofErr w:type="spellStart"/>
          <w:r>
            <w:t>Visvesvaraya</w:t>
          </w:r>
          <w:proofErr w:type="spellEnd"/>
          <w:r>
            <w:t xml:space="preserve"> Technological University</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By</w:t>
          </w:r>
        </w:p>
        <w:p w:rsidR="00F234D1" w:rsidRDefault="00F234D1" w:rsidP="00F234D1">
          <w:pPr>
            <w:spacing w:after="40" w:line="240" w:lineRule="auto"/>
            <w:jc w:val="center"/>
            <w:rPr>
              <w:rFonts w:ascii="Verdana" w:hAnsi="Verdana"/>
              <w:sz w:val="20"/>
            </w:rPr>
          </w:pPr>
        </w:p>
        <w:p w:rsidR="00F234D1" w:rsidRDefault="00CA3037" w:rsidP="00F234D1">
          <w:pPr>
            <w:pStyle w:val="Heading6"/>
            <w:spacing w:after="40"/>
            <w:ind w:left="0"/>
            <w:rPr>
              <w:b/>
              <w:bCs/>
            </w:rPr>
          </w:pPr>
          <w:proofErr w:type="spellStart"/>
          <w:r>
            <w:rPr>
              <w:b/>
              <w:bCs/>
            </w:rPr>
            <w:t>Abhijith</w:t>
          </w:r>
          <w:proofErr w:type="spellEnd"/>
          <w:r>
            <w:rPr>
              <w:b/>
              <w:bCs/>
            </w:rPr>
            <w:t xml:space="preserve"> B. S. – </w:t>
          </w:r>
          <w:r w:rsidR="006429B8">
            <w:rPr>
              <w:b/>
              <w:bCs/>
            </w:rPr>
            <w:t>[</w:t>
          </w:r>
          <w:r>
            <w:rPr>
              <w:b/>
              <w:bCs/>
            </w:rPr>
            <w:t>1PI13MCA01</w:t>
          </w:r>
          <w:r w:rsidR="006429B8">
            <w:rPr>
              <w:b/>
              <w:bCs/>
            </w:rPr>
            <w:t>]</w:t>
          </w:r>
        </w:p>
        <w:p w:rsidR="00F234D1" w:rsidRDefault="00CA3037" w:rsidP="00F234D1">
          <w:pPr>
            <w:pStyle w:val="Heading6"/>
            <w:spacing w:after="40"/>
            <w:ind w:left="0"/>
            <w:rPr>
              <w:b/>
              <w:bCs/>
            </w:rPr>
          </w:pPr>
          <w:r>
            <w:rPr>
              <w:b/>
              <w:bCs/>
            </w:rPr>
            <w:t xml:space="preserve">Joshua Fernandes- </w:t>
          </w:r>
          <w:r w:rsidR="00F12B47">
            <w:rPr>
              <w:b/>
              <w:bCs/>
            </w:rPr>
            <w:t>[</w:t>
          </w:r>
          <w:r>
            <w:rPr>
              <w:b/>
              <w:bCs/>
            </w:rPr>
            <w:t>1PI13MCA31</w:t>
          </w:r>
          <w:r w:rsidR="00F12B47">
            <w:rPr>
              <w:b/>
              <w:bCs/>
            </w:rPr>
            <w:t>]</w:t>
          </w:r>
        </w:p>
        <w:p w:rsidR="00F234D1" w:rsidRDefault="00F234D1" w:rsidP="00F234D1"/>
        <w:p w:rsidR="00F234D1" w:rsidRPr="00193C2A" w:rsidRDefault="00F234D1" w:rsidP="00F234D1"/>
        <w:p w:rsidR="00F234D1" w:rsidRDefault="00F234D1" w:rsidP="00F234D1">
          <w:pPr>
            <w:spacing w:after="40" w:line="240" w:lineRule="auto"/>
            <w:jc w:val="center"/>
            <w:rPr>
              <w:rFonts w:ascii="Verdana" w:hAnsi="Verdana"/>
              <w:b/>
              <w:bCs/>
              <w:sz w:val="20"/>
            </w:rPr>
          </w:pPr>
          <w:r>
            <w:rPr>
              <w:noProof/>
              <w:sz w:val="20"/>
              <w:szCs w:val="20"/>
            </w:rPr>
            <w:drawing>
              <wp:inline distT="0" distB="0" distL="0" distR="0" wp14:anchorId="042772E4" wp14:editId="786F47ED">
                <wp:extent cx="1587500" cy="1854835"/>
                <wp:effectExtent l="19050" t="0" r="0" b="0"/>
                <wp:docPr id="15" name="Picture 7196" descr="Pes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6" descr="Pesitlogo"/>
                        <pic:cNvPicPr>
                          <a:picLocks noChangeAspect="1" noChangeArrowheads="1"/>
                        </pic:cNvPicPr>
                      </pic:nvPicPr>
                      <pic:blipFill>
                        <a:blip r:embed="rId9"/>
                        <a:srcRect/>
                        <a:stretch>
                          <a:fillRect/>
                        </a:stretch>
                      </pic:blipFill>
                      <pic:spPr bwMode="auto">
                        <a:xfrm>
                          <a:off x="0" y="0"/>
                          <a:ext cx="1587500" cy="1854835"/>
                        </a:xfrm>
                        <a:prstGeom prst="rect">
                          <a:avLst/>
                        </a:prstGeom>
                        <a:noFill/>
                        <a:ln w="9525">
                          <a:noFill/>
                          <a:miter lim="800000"/>
                          <a:headEnd/>
                          <a:tailEnd/>
                        </a:ln>
                      </pic:spPr>
                    </pic:pic>
                  </a:graphicData>
                </a:graphic>
              </wp:inline>
            </w:drawing>
          </w:r>
        </w:p>
        <w:p w:rsidR="00F234D1" w:rsidRDefault="00F234D1" w:rsidP="00F234D1">
          <w:pPr>
            <w:spacing w:after="40" w:line="240" w:lineRule="auto"/>
            <w:jc w:val="center"/>
            <w:rPr>
              <w:rFonts w:ascii="Verdana" w:hAnsi="Verdana"/>
              <w:b/>
              <w:bCs/>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8"/>
            </w:rPr>
          </w:pPr>
          <w:r>
            <w:rPr>
              <w:rFonts w:ascii="Verdana" w:hAnsi="Verdana"/>
              <w:sz w:val="28"/>
            </w:rPr>
            <w:t>PES INSTITUTE OF TECHNOLOGY</w:t>
          </w:r>
        </w:p>
        <w:p w:rsidR="004A1533" w:rsidRDefault="00F234D1" w:rsidP="00F234D1">
          <w:pPr>
            <w:spacing w:after="40" w:line="240" w:lineRule="auto"/>
            <w:jc w:val="center"/>
            <w:rPr>
              <w:rFonts w:ascii="Verdana" w:hAnsi="Verdana"/>
              <w:sz w:val="28"/>
            </w:rPr>
            <w:sectPr w:rsidR="004A1533" w:rsidSect="00710BAC">
              <w:headerReference w:type="default" r:id="rId10"/>
              <w:footerReference w:type="default" r:id="rId11"/>
              <w:pgSz w:w="12240" w:h="15840"/>
              <w:pgMar w:top="1440" w:right="1440" w:bottom="1440" w:left="1800" w:header="720" w:footer="720" w:gutter="0"/>
              <w:cols w:space="720"/>
              <w:titlePg/>
              <w:docGrid w:linePitch="360"/>
            </w:sectPr>
          </w:pPr>
          <w:smartTag w:uri="urn:schemas-microsoft-com:office:smarttags" w:element="Street">
            <w:smartTag w:uri="urn:schemas-microsoft-com:office:smarttags" w:element="address">
              <w:r>
                <w:rPr>
                  <w:rFonts w:ascii="Verdana" w:hAnsi="Verdana"/>
                  <w:sz w:val="28"/>
                </w:rPr>
                <w:t>100 Ft Ring Road</w:t>
              </w:r>
            </w:smartTag>
          </w:smartTag>
          <w:r>
            <w:rPr>
              <w:rFonts w:ascii="Verdana" w:hAnsi="Verdana"/>
              <w:sz w:val="28"/>
            </w:rPr>
            <w:t>, B.S.K 3</w:t>
          </w:r>
          <w:r>
            <w:rPr>
              <w:rFonts w:ascii="Verdana" w:hAnsi="Verdana"/>
              <w:sz w:val="28"/>
              <w:vertAlign w:val="superscript"/>
            </w:rPr>
            <w:t>rd</w:t>
          </w:r>
          <w:r>
            <w:rPr>
              <w:rFonts w:ascii="Verdana" w:hAnsi="Verdana"/>
              <w:sz w:val="28"/>
            </w:rPr>
            <w:t xml:space="preserve"> Stage, Bangalore-85</w:t>
          </w:r>
        </w:p>
        <w:p w:rsidR="00F234D1" w:rsidRDefault="00F234D1" w:rsidP="00F234D1">
          <w:pPr>
            <w:spacing w:after="40" w:line="240" w:lineRule="auto"/>
            <w:jc w:val="center"/>
            <w:rPr>
              <w:rFonts w:ascii="Verdana" w:hAnsi="Verdana"/>
              <w:b/>
              <w:bCs/>
            </w:rPr>
          </w:pPr>
          <w:r>
            <w:rPr>
              <w:rFonts w:ascii="Verdana" w:hAnsi="Verdana"/>
              <w:b/>
              <w:bCs/>
            </w:rPr>
            <w:lastRenderedPageBreak/>
            <w:t>2015</w:t>
          </w:r>
        </w:p>
        <w:p w:rsidR="00F234D1" w:rsidRDefault="00F234D1" w:rsidP="00F234D1">
          <w:pPr>
            <w:spacing w:after="40" w:line="240" w:lineRule="auto"/>
            <w:ind w:left="720"/>
            <w:jc w:val="center"/>
            <w:rPr>
              <w:rFonts w:ascii="Verdana" w:hAnsi="Verdana"/>
              <w:b/>
              <w:bCs/>
            </w:rPr>
          </w:pP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PES INSTITUTE OF TECHNOLOGY</w:t>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Department of MCA</w:t>
          </w:r>
        </w:p>
        <w:p w:rsidR="00F234D1" w:rsidRDefault="00F234D1" w:rsidP="00F234D1">
          <w:pPr>
            <w:spacing w:after="40" w:line="240" w:lineRule="auto"/>
            <w:jc w:val="center"/>
            <w:rPr>
              <w:rFonts w:ascii="Verdana" w:hAnsi="Verdana"/>
              <w:b/>
              <w:bCs/>
            </w:rPr>
          </w:pPr>
          <w:smartTag w:uri="urn:schemas-microsoft-com:office:smarttags" w:element="Street">
            <w:smartTag w:uri="urn:schemas-microsoft-com:office:smarttags" w:element="address">
              <w:r>
                <w:rPr>
                  <w:rFonts w:ascii="Verdana" w:hAnsi="Verdana"/>
                  <w:b/>
                  <w:bCs/>
                </w:rPr>
                <w:t>100 Ft Ring Road</w:t>
              </w:r>
            </w:smartTag>
          </w:smartTag>
          <w:r>
            <w:rPr>
              <w:rFonts w:ascii="Verdana" w:hAnsi="Verdana"/>
              <w:b/>
              <w:bCs/>
            </w:rPr>
            <w:t>, BSK 3</w:t>
          </w:r>
          <w:r>
            <w:rPr>
              <w:rFonts w:ascii="Verdana" w:hAnsi="Verdana"/>
              <w:b/>
              <w:bCs/>
              <w:vertAlign w:val="superscript"/>
            </w:rPr>
            <w:t>rd</w:t>
          </w:r>
          <w:r>
            <w:rPr>
              <w:rFonts w:ascii="Verdana" w:hAnsi="Verdana"/>
              <w:b/>
              <w:bCs/>
            </w:rPr>
            <w:t xml:space="preserve"> Stage</w:t>
          </w:r>
        </w:p>
        <w:p w:rsidR="00F234D1" w:rsidRDefault="00F234D1" w:rsidP="00F234D1">
          <w:pPr>
            <w:spacing w:after="40" w:line="240" w:lineRule="auto"/>
            <w:jc w:val="center"/>
            <w:rPr>
              <w:rFonts w:ascii="Verdana" w:hAnsi="Verdana"/>
              <w:b/>
              <w:bCs/>
            </w:rPr>
          </w:pPr>
          <w:r>
            <w:rPr>
              <w:rFonts w:ascii="Verdana" w:hAnsi="Verdana"/>
              <w:b/>
              <w:bCs/>
            </w:rPr>
            <w:t>Bangalore 85</w:t>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2015</w:t>
          </w:r>
        </w:p>
        <w:p w:rsidR="00F234D1" w:rsidRDefault="00F234D1" w:rsidP="00F234D1">
          <w:pPr>
            <w:spacing w:after="40" w:line="240" w:lineRule="auto"/>
            <w:jc w:val="center"/>
            <w:rPr>
              <w:rFonts w:ascii="Verdana" w:hAnsi="Verdana"/>
              <w:b/>
              <w:bCs/>
            </w:rPr>
          </w:pPr>
        </w:p>
        <w:p w:rsidR="00F234D1" w:rsidRDefault="00F234D1" w:rsidP="00F234D1">
          <w:pPr>
            <w:spacing w:after="40" w:line="240" w:lineRule="auto"/>
            <w:jc w:val="center"/>
            <w:rPr>
              <w:rFonts w:ascii="Verdana" w:hAnsi="Verdana"/>
              <w:b/>
              <w:bCs/>
            </w:rPr>
          </w:pPr>
          <w:r>
            <w:rPr>
              <w:noProof/>
              <w:sz w:val="20"/>
              <w:szCs w:val="20"/>
            </w:rPr>
            <w:drawing>
              <wp:inline distT="0" distB="0" distL="0" distR="0" wp14:anchorId="60274AA7" wp14:editId="5E67D6BC">
                <wp:extent cx="1590675" cy="1847850"/>
                <wp:effectExtent l="19050" t="0" r="9525" b="0"/>
                <wp:docPr id="20" name="Picture 24" descr="Pes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sitlogo"/>
                        <pic:cNvPicPr>
                          <a:picLocks noChangeAspect="1" noChangeArrowheads="1"/>
                        </pic:cNvPicPr>
                      </pic:nvPicPr>
                      <pic:blipFill>
                        <a:blip r:embed="rId9"/>
                        <a:srcRect/>
                        <a:stretch>
                          <a:fillRect/>
                        </a:stretch>
                      </pic:blipFill>
                      <pic:spPr bwMode="auto">
                        <a:xfrm>
                          <a:off x="0" y="0"/>
                          <a:ext cx="1590675" cy="1847850"/>
                        </a:xfrm>
                        <a:prstGeom prst="rect">
                          <a:avLst/>
                        </a:prstGeom>
                        <a:noFill/>
                        <a:ln w="9525">
                          <a:noFill/>
                          <a:miter lim="800000"/>
                          <a:headEnd/>
                          <a:tailEnd/>
                        </a:ln>
                      </pic:spPr>
                    </pic:pic>
                  </a:graphicData>
                </a:graphic>
              </wp:inline>
            </w:drawing>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C E R T I F I C A T E</w:t>
          </w:r>
        </w:p>
        <w:p w:rsidR="00F234D1" w:rsidRDefault="00F234D1" w:rsidP="00F234D1">
          <w:pPr>
            <w:spacing w:after="40" w:line="240" w:lineRule="auto"/>
            <w:jc w:val="center"/>
            <w:rPr>
              <w:rFonts w:ascii="Verdana" w:hAnsi="Verdana"/>
              <w:b/>
              <w:bCs/>
            </w:rPr>
          </w:pPr>
        </w:p>
        <w:p w:rsidR="00F234D1" w:rsidRDefault="00F234D1" w:rsidP="00F234D1">
          <w:pPr>
            <w:spacing w:after="40" w:line="240" w:lineRule="auto"/>
            <w:jc w:val="both"/>
            <w:rPr>
              <w:rFonts w:ascii="Verdana" w:hAnsi="Verdana"/>
              <w:bCs/>
            </w:rPr>
          </w:pPr>
          <w:r w:rsidRPr="00E63A04">
            <w:rPr>
              <w:rFonts w:ascii="Verdana" w:hAnsi="Verdana"/>
              <w:bCs/>
            </w:rPr>
            <w:t>This is to certify that the project entitled</w:t>
          </w:r>
          <w:r>
            <w:rPr>
              <w:rFonts w:ascii="Verdana" w:hAnsi="Verdana"/>
              <w:b/>
              <w:bCs/>
              <w:sz w:val="28"/>
              <w:szCs w:val="28"/>
            </w:rPr>
            <w:t xml:space="preserve"> “</w:t>
          </w:r>
          <w:r w:rsidR="00521B0A">
            <w:rPr>
              <w:rFonts w:ascii="Verdana" w:hAnsi="Verdana"/>
              <w:b/>
              <w:bCs/>
              <w:sz w:val="28"/>
              <w:szCs w:val="28"/>
            </w:rPr>
            <w:t>Market analysis based on Social network</w:t>
          </w:r>
          <w:r>
            <w:rPr>
              <w:rFonts w:ascii="Verdana" w:hAnsi="Verdana"/>
              <w:b/>
              <w:bCs/>
              <w:sz w:val="28"/>
              <w:szCs w:val="28"/>
            </w:rPr>
            <w:t xml:space="preserve">” </w:t>
          </w:r>
          <w:r w:rsidRPr="00E63A04">
            <w:rPr>
              <w:rFonts w:ascii="Verdana" w:hAnsi="Verdana"/>
              <w:bCs/>
            </w:rPr>
            <w:t xml:space="preserve">is a </w:t>
          </w:r>
          <w:proofErr w:type="spellStart"/>
          <w:r w:rsidRPr="00E63A04">
            <w:rPr>
              <w:rFonts w:ascii="Verdana" w:hAnsi="Verdana"/>
              <w:bCs/>
            </w:rPr>
            <w:t>bonafide</w:t>
          </w:r>
          <w:proofErr w:type="spellEnd"/>
          <w:r w:rsidRPr="00E63A04">
            <w:rPr>
              <w:rFonts w:ascii="Verdana" w:hAnsi="Verdana"/>
              <w:bCs/>
            </w:rPr>
            <w:t xml:space="preserve"> work</w:t>
          </w:r>
          <w:r>
            <w:rPr>
              <w:rFonts w:ascii="Verdana" w:hAnsi="Verdana"/>
              <w:bCs/>
            </w:rPr>
            <w:t xml:space="preserve"> </w:t>
          </w:r>
          <w:r w:rsidRPr="00E63A04">
            <w:rPr>
              <w:rFonts w:ascii="Verdana" w:hAnsi="Verdana"/>
              <w:bCs/>
            </w:rPr>
            <w:t>carried out by</w:t>
          </w:r>
          <w:r>
            <w:rPr>
              <w:rFonts w:ascii="Verdana" w:hAnsi="Verdana"/>
              <w:bCs/>
            </w:rPr>
            <w:t xml:space="preserve"> </w:t>
          </w:r>
          <w:proofErr w:type="spellStart"/>
          <w:r w:rsidR="00B8488E">
            <w:rPr>
              <w:rFonts w:ascii="Verdana" w:hAnsi="Verdana"/>
              <w:b/>
              <w:bCs/>
              <w:sz w:val="28"/>
              <w:szCs w:val="28"/>
            </w:rPr>
            <w:t>Abhijith</w:t>
          </w:r>
          <w:proofErr w:type="spellEnd"/>
          <w:r w:rsidR="00B8488E">
            <w:rPr>
              <w:rFonts w:ascii="Verdana" w:hAnsi="Verdana"/>
              <w:b/>
              <w:bCs/>
              <w:sz w:val="28"/>
              <w:szCs w:val="28"/>
            </w:rPr>
            <w:t xml:space="preserve"> B.S.</w:t>
          </w:r>
          <w:r>
            <w:rPr>
              <w:rFonts w:ascii="Verdana" w:hAnsi="Verdana"/>
              <w:b/>
              <w:bCs/>
              <w:sz w:val="28"/>
              <w:szCs w:val="28"/>
            </w:rPr>
            <w:t xml:space="preserve"> </w:t>
          </w:r>
          <w:r w:rsidR="008C5721">
            <w:rPr>
              <w:rFonts w:ascii="Verdana" w:hAnsi="Verdana"/>
              <w:b/>
              <w:bCs/>
              <w:sz w:val="28"/>
              <w:szCs w:val="28"/>
            </w:rPr>
            <w:t>[</w:t>
          </w:r>
          <w:r w:rsidR="00B8488E">
            <w:rPr>
              <w:rFonts w:ascii="Verdana" w:hAnsi="Verdana"/>
              <w:b/>
              <w:bCs/>
              <w:sz w:val="28"/>
              <w:szCs w:val="28"/>
            </w:rPr>
            <w:t>1PI13MCA01</w:t>
          </w:r>
          <w:r w:rsidR="008C5721">
            <w:rPr>
              <w:rFonts w:ascii="Verdana" w:hAnsi="Verdana"/>
              <w:b/>
              <w:bCs/>
              <w:sz w:val="28"/>
              <w:szCs w:val="28"/>
            </w:rPr>
            <w:t>]</w:t>
          </w:r>
          <w:r>
            <w:rPr>
              <w:rFonts w:ascii="Verdana" w:hAnsi="Verdana"/>
              <w:b/>
              <w:bCs/>
              <w:sz w:val="28"/>
              <w:szCs w:val="28"/>
            </w:rPr>
            <w:t xml:space="preserve"> </w:t>
          </w:r>
          <w:r w:rsidRPr="008A15B2">
            <w:rPr>
              <w:rFonts w:ascii="Verdana" w:hAnsi="Verdana"/>
              <w:bCs/>
            </w:rPr>
            <w:t>submitted in partial fulfil</w:t>
          </w:r>
          <w:r>
            <w:rPr>
              <w:rFonts w:ascii="Verdana" w:hAnsi="Verdana"/>
              <w:bCs/>
            </w:rPr>
            <w:t>lment of the requirement of Fourth</w:t>
          </w:r>
          <w:r w:rsidRPr="008A15B2">
            <w:rPr>
              <w:rFonts w:ascii="Verdana" w:hAnsi="Verdana"/>
              <w:bCs/>
            </w:rPr>
            <w:t xml:space="preserve"> semester course work of MCA during the academic </w:t>
          </w:r>
          <w:r>
            <w:rPr>
              <w:rFonts w:ascii="Verdana" w:hAnsi="Verdana"/>
              <w:bCs/>
            </w:rPr>
            <w:t>session Jan-May 2015.</w:t>
          </w:r>
        </w:p>
        <w:p w:rsidR="00F234D1" w:rsidRDefault="00F234D1" w:rsidP="00CA3037">
          <w:pPr>
            <w:pStyle w:val="BodyTextIndent2"/>
            <w:spacing w:after="40"/>
            <w:ind w:left="0"/>
          </w:pPr>
        </w:p>
        <w:p w:rsidR="00F234D1" w:rsidRDefault="00F234D1" w:rsidP="00CA3037">
          <w:pPr>
            <w:spacing w:after="40" w:line="240" w:lineRule="auto"/>
            <w:rPr>
              <w:rFonts w:ascii="Verdana" w:hAnsi="Verdana"/>
              <w:b/>
              <w:bCs/>
            </w:rPr>
          </w:pPr>
        </w:p>
        <w:p w:rsidR="00F234D1" w:rsidRDefault="00F234D1" w:rsidP="00F234D1">
          <w:pPr>
            <w:spacing w:after="40" w:line="240" w:lineRule="auto"/>
            <w:ind w:hanging="720"/>
            <w:jc w:val="center"/>
            <w:rPr>
              <w:rFonts w:ascii="Verdana" w:hAnsi="Verdana"/>
              <w:b/>
              <w:bCs/>
            </w:rPr>
          </w:pPr>
        </w:p>
        <w:p w:rsidR="00F234D1" w:rsidRPr="008D518F" w:rsidRDefault="0024694B" w:rsidP="00F234D1">
          <w:pPr>
            <w:spacing w:after="0"/>
            <w:ind w:firstLine="720"/>
            <w:rPr>
              <w:rFonts w:ascii="Verdana" w:hAnsi="Verdana"/>
              <w:b/>
              <w:bCs/>
            </w:rPr>
          </w:pPr>
          <w:r>
            <w:rPr>
              <w:rFonts w:ascii="Verdana" w:hAnsi="Verdana"/>
              <w:b/>
            </w:rPr>
            <w:t xml:space="preserve">Ms. </w:t>
          </w:r>
          <w:proofErr w:type="spellStart"/>
          <w:r w:rsidR="00521B0A">
            <w:rPr>
              <w:rFonts w:ascii="Verdana" w:hAnsi="Verdana"/>
              <w:b/>
            </w:rPr>
            <w:t>Deepthi</w:t>
          </w:r>
          <w:proofErr w:type="spellEnd"/>
          <w:r w:rsidR="00521B0A">
            <w:rPr>
              <w:rFonts w:ascii="Verdana" w:hAnsi="Verdana"/>
              <w:b/>
            </w:rPr>
            <w:t xml:space="preserve"> S Narayan</w:t>
          </w:r>
          <w:r w:rsidR="00F234D1">
            <w:rPr>
              <w:rFonts w:ascii="Verdana" w:hAnsi="Verdana"/>
              <w:b/>
            </w:rPr>
            <w:tab/>
          </w:r>
          <w:r w:rsidR="00F234D1">
            <w:rPr>
              <w:rFonts w:ascii="Verdana" w:hAnsi="Verdana"/>
              <w:b/>
            </w:rPr>
            <w:tab/>
            <w:t xml:space="preserve">       Dr. </w:t>
          </w:r>
          <w:proofErr w:type="spellStart"/>
          <w:r w:rsidR="00F234D1">
            <w:rPr>
              <w:rFonts w:ascii="Verdana" w:hAnsi="Verdana"/>
              <w:b/>
            </w:rPr>
            <w:t>Neelam</w:t>
          </w:r>
          <w:proofErr w:type="spellEnd"/>
          <w:r w:rsidR="00F234D1">
            <w:rPr>
              <w:rFonts w:ascii="Verdana" w:hAnsi="Verdana"/>
              <w:b/>
            </w:rPr>
            <w:t xml:space="preserve"> </w:t>
          </w:r>
          <w:proofErr w:type="spellStart"/>
          <w:r w:rsidR="00F234D1">
            <w:rPr>
              <w:rFonts w:ascii="Verdana" w:hAnsi="Verdana"/>
              <w:b/>
            </w:rPr>
            <w:t>Bawane</w:t>
          </w:r>
          <w:proofErr w:type="spellEnd"/>
        </w:p>
        <w:p w:rsidR="00F234D1" w:rsidRDefault="00F234D1" w:rsidP="00F234D1">
          <w:pPr>
            <w:spacing w:after="0"/>
            <w:rPr>
              <w:rFonts w:ascii="Verdana" w:hAnsi="Verdana"/>
            </w:rPr>
          </w:pPr>
          <w:r w:rsidRPr="00E8385A">
            <w:rPr>
              <w:rFonts w:ascii="Verdana" w:hAnsi="Verdana"/>
            </w:rPr>
            <w:t xml:space="preserve">         Ass</w:t>
          </w:r>
          <w:r>
            <w:rPr>
              <w:rFonts w:ascii="Verdana" w:hAnsi="Verdana"/>
            </w:rPr>
            <w:t>istant</w:t>
          </w:r>
          <w:r w:rsidRPr="00E8385A">
            <w:rPr>
              <w:rFonts w:ascii="Verdana" w:hAnsi="Verdana"/>
            </w:rPr>
            <w:t xml:space="preserve"> Professor</w:t>
          </w:r>
          <w:r>
            <w:rPr>
              <w:rFonts w:ascii="Verdana" w:hAnsi="Verdana"/>
            </w:rPr>
            <w:t xml:space="preserve">, </w:t>
          </w:r>
          <w:r w:rsidR="008E024A">
            <w:rPr>
              <w:rFonts w:ascii="Verdana" w:hAnsi="Verdana"/>
              <w:b/>
            </w:rPr>
            <w:tab/>
          </w:r>
          <w:r w:rsidR="008E024A">
            <w:rPr>
              <w:rFonts w:ascii="Verdana" w:hAnsi="Verdana"/>
              <w:b/>
            </w:rPr>
            <w:tab/>
            <w:t xml:space="preserve">                </w:t>
          </w:r>
          <w:proofErr w:type="gramStart"/>
          <w:r>
            <w:rPr>
              <w:rFonts w:ascii="Verdana" w:hAnsi="Verdana"/>
            </w:rPr>
            <w:t>Professor &amp;</w:t>
          </w:r>
          <w:proofErr w:type="gramEnd"/>
          <w:r>
            <w:rPr>
              <w:rFonts w:ascii="Verdana" w:hAnsi="Verdana"/>
            </w:rPr>
            <w:t xml:space="preserve"> Head</w:t>
          </w:r>
        </w:p>
        <w:p w:rsidR="00CA3037" w:rsidRDefault="00F234D1" w:rsidP="00CA3037">
          <w:pPr>
            <w:spacing w:after="0"/>
            <w:ind w:left="720"/>
            <w:rPr>
              <w:rFonts w:ascii="Verdana" w:hAnsi="Verdana"/>
            </w:rPr>
          </w:pPr>
          <w:r>
            <w:rPr>
              <w:rFonts w:ascii="Verdana" w:hAnsi="Verdana"/>
            </w:rPr>
            <w:t xml:space="preserve">Department of MCA   </w:t>
          </w:r>
          <w:r w:rsidR="008E024A">
            <w:rPr>
              <w:rFonts w:ascii="Verdana" w:hAnsi="Verdana"/>
            </w:rPr>
            <w:t xml:space="preserve">                           </w:t>
          </w:r>
          <w:r>
            <w:rPr>
              <w:rFonts w:ascii="Verdana" w:hAnsi="Verdana"/>
            </w:rPr>
            <w:t xml:space="preserve">Department of MCA                                </w:t>
          </w:r>
          <w:r w:rsidRPr="00E8385A">
            <w:rPr>
              <w:rFonts w:ascii="Verdana" w:hAnsi="Verdana"/>
            </w:rPr>
            <w:t>PES Institute of Technology</w:t>
          </w:r>
          <w:r>
            <w:rPr>
              <w:rFonts w:ascii="Verdana" w:hAnsi="Verdana"/>
            </w:rPr>
            <w:t xml:space="preserve">                   </w:t>
          </w:r>
          <w:r w:rsidRPr="00E8385A">
            <w:rPr>
              <w:rFonts w:ascii="Verdana" w:hAnsi="Verdana"/>
            </w:rPr>
            <w:t>PES Institute of</w:t>
          </w:r>
          <w:r>
            <w:rPr>
              <w:rFonts w:ascii="Verdana" w:hAnsi="Verdana"/>
            </w:rPr>
            <w:t xml:space="preserve"> Technology </w:t>
          </w:r>
          <w:r w:rsidRPr="00E8385A">
            <w:rPr>
              <w:rFonts w:ascii="Verdana" w:hAnsi="Verdana"/>
            </w:rPr>
            <w:t>Bangalore</w:t>
          </w:r>
          <w:r w:rsidR="00EE7A4C">
            <w:rPr>
              <w:rFonts w:ascii="Verdana" w:hAnsi="Verdana"/>
            </w:rPr>
            <w:tab/>
          </w:r>
          <w:r w:rsidR="00EE7A4C">
            <w:rPr>
              <w:rFonts w:ascii="Verdana" w:hAnsi="Verdana"/>
            </w:rPr>
            <w:tab/>
          </w:r>
          <w:r w:rsidR="00EE7A4C">
            <w:rPr>
              <w:rFonts w:ascii="Verdana" w:hAnsi="Verdana"/>
            </w:rPr>
            <w:tab/>
          </w:r>
          <w:r w:rsidR="00EE7A4C">
            <w:rPr>
              <w:rFonts w:ascii="Verdana" w:hAnsi="Verdana"/>
            </w:rPr>
            <w:tab/>
          </w:r>
          <w:r w:rsidR="00EE7A4C">
            <w:rPr>
              <w:rFonts w:ascii="Verdana" w:hAnsi="Verdana"/>
            </w:rPr>
            <w:tab/>
            <w:t xml:space="preserve">       </w:t>
          </w:r>
          <w:proofErr w:type="spellStart"/>
          <w:r w:rsidRPr="00E8385A">
            <w:rPr>
              <w:rFonts w:ascii="Verdana" w:hAnsi="Verdana"/>
            </w:rPr>
            <w:t>Bangalore</w:t>
          </w:r>
          <w:proofErr w:type="spellEnd"/>
          <w:r w:rsidRPr="00E8385A">
            <w:rPr>
              <w:rFonts w:ascii="Verdana" w:hAnsi="Verdana"/>
            </w:rPr>
            <w:tab/>
          </w:r>
          <w:r w:rsidRPr="00E8385A">
            <w:rPr>
              <w:rFonts w:ascii="Verdana" w:hAnsi="Verdana"/>
            </w:rPr>
            <w:tab/>
          </w:r>
          <w:r w:rsidRPr="00E8385A">
            <w:rPr>
              <w:rFonts w:ascii="Verdana" w:hAnsi="Verdana"/>
            </w:rPr>
            <w:tab/>
          </w:r>
          <w:r w:rsidRPr="00E8385A">
            <w:rPr>
              <w:rFonts w:ascii="Verdana" w:hAnsi="Verdana"/>
            </w:rPr>
            <w:tab/>
          </w:r>
        </w:p>
        <w:p w:rsidR="00F234D1" w:rsidRDefault="00F234D1" w:rsidP="0067657F">
          <w:pPr>
            <w:spacing w:after="0"/>
            <w:ind w:left="720"/>
            <w:rPr>
              <w:rFonts w:ascii="Verdana" w:hAnsi="Verdana"/>
              <w:b/>
            </w:rPr>
          </w:pPr>
          <w:r w:rsidRPr="00E8385A">
            <w:rPr>
              <w:rFonts w:ascii="Verdana" w:hAnsi="Verdana"/>
            </w:rPr>
            <w:tab/>
          </w:r>
          <w:r w:rsidRPr="0081752C">
            <w:rPr>
              <w:rFonts w:ascii="Verdana" w:hAnsi="Verdana"/>
              <w:b/>
            </w:rPr>
            <w:t>Examiners</w:t>
          </w:r>
        </w:p>
        <w:p w:rsidR="00F234D1" w:rsidRPr="0081752C" w:rsidRDefault="00F234D1" w:rsidP="00F234D1">
          <w:pPr>
            <w:spacing w:line="480" w:lineRule="auto"/>
            <w:ind w:left="645"/>
            <w:rPr>
              <w:rFonts w:ascii="Verdana" w:hAnsi="Verdana"/>
              <w:b/>
            </w:rPr>
          </w:pPr>
          <w:r w:rsidRPr="0081752C">
            <w:rPr>
              <w:rFonts w:ascii="Verdana" w:hAnsi="Verdana"/>
              <w:b/>
            </w:rPr>
            <w:t>1.</w:t>
          </w:r>
        </w:p>
        <w:p w:rsidR="004A1533" w:rsidRDefault="004A1533" w:rsidP="00B8488E">
          <w:pPr>
            <w:ind w:left="645"/>
            <w:rPr>
              <w:rFonts w:ascii="Verdana" w:hAnsi="Verdana"/>
              <w:b/>
            </w:rPr>
            <w:sectPr w:rsidR="004A1533" w:rsidSect="00710BAC">
              <w:pgSz w:w="12240" w:h="15840"/>
              <w:pgMar w:top="1440" w:right="1440" w:bottom="1440" w:left="1800" w:header="720" w:footer="720" w:gutter="0"/>
              <w:cols w:space="720"/>
              <w:titlePg/>
              <w:docGrid w:linePitch="360"/>
            </w:sectPr>
          </w:pPr>
          <w:r>
            <w:rPr>
              <w:rFonts w:ascii="Verdana" w:hAnsi="Verdana"/>
              <w:b/>
            </w:rPr>
            <w:t>2</w:t>
          </w:r>
        </w:p>
        <w:p w:rsidR="004A1533" w:rsidRDefault="0057487E" w:rsidP="004A1533"/>
      </w:sdtContent>
    </w:sdt>
    <w:p w:rsidR="00B8488E" w:rsidRPr="004A1533" w:rsidRDefault="00B8488E" w:rsidP="004A1533">
      <w:pPr>
        <w:ind w:left="645"/>
        <w:jc w:val="center"/>
        <w:rPr>
          <w:rFonts w:ascii="Verdana" w:hAnsi="Verdana"/>
          <w:b/>
          <w:sz w:val="22"/>
        </w:rPr>
      </w:pPr>
      <w:r>
        <w:rPr>
          <w:rFonts w:ascii="Verdana" w:eastAsia="Verdana" w:hAnsi="Verdana" w:cs="Verdana"/>
          <w:b/>
          <w:sz w:val="32"/>
          <w:szCs w:val="32"/>
        </w:rPr>
        <w:t>DECLARATION</w:t>
      </w:r>
    </w:p>
    <w:p w:rsidR="00B8488E" w:rsidRPr="000A7E30" w:rsidRDefault="00B8488E" w:rsidP="00B8488E">
      <w:pPr>
        <w:tabs>
          <w:tab w:val="center" w:pos="720"/>
          <w:tab w:val="center" w:pos="1440"/>
          <w:tab w:val="center" w:pos="3978"/>
        </w:tabs>
        <w:spacing w:after="40" w:line="360" w:lineRule="auto"/>
        <w:jc w:val="center"/>
        <w:rPr>
          <w:rFonts w:ascii="Verdana" w:hAnsi="Verdana"/>
          <w:sz w:val="32"/>
          <w:szCs w:val="32"/>
        </w:rPr>
      </w:pPr>
    </w:p>
    <w:p w:rsidR="00A63176" w:rsidRDefault="00A63176" w:rsidP="00A63176">
      <w:pPr>
        <w:spacing w:before="120" w:line="480" w:lineRule="auto"/>
        <w:jc w:val="both"/>
        <w:rPr>
          <w:rFonts w:ascii="Verdana" w:hAnsi="Verdana"/>
        </w:rPr>
      </w:pPr>
      <w:r w:rsidRPr="008E68D9">
        <w:rPr>
          <w:rFonts w:ascii="Verdana" w:hAnsi="Verdana"/>
        </w:rPr>
        <w:t xml:space="preserve">I, </w:t>
      </w:r>
      <w:proofErr w:type="spellStart"/>
      <w:r>
        <w:rPr>
          <w:rFonts w:ascii="Verdana" w:hAnsi="Verdana"/>
          <w:b/>
        </w:rPr>
        <w:t>Abhijith</w:t>
      </w:r>
      <w:proofErr w:type="spellEnd"/>
      <w:r>
        <w:rPr>
          <w:rFonts w:ascii="Verdana" w:hAnsi="Verdana"/>
          <w:b/>
        </w:rPr>
        <w:t xml:space="preserve"> B. S.</w:t>
      </w:r>
      <w:r w:rsidRPr="008E68D9">
        <w:rPr>
          <w:rFonts w:ascii="Verdana" w:hAnsi="Verdana"/>
        </w:rPr>
        <w:t>,</w:t>
      </w:r>
      <w:r>
        <w:rPr>
          <w:rFonts w:ascii="Verdana" w:hAnsi="Verdana"/>
        </w:rPr>
        <w:t xml:space="preserve"> </w:t>
      </w:r>
      <w:r w:rsidR="00A75976">
        <w:rPr>
          <w:rFonts w:ascii="Verdana" w:hAnsi="Verdana"/>
        </w:rPr>
        <w:t>student of 5</w:t>
      </w:r>
      <w:r w:rsidRPr="008E68D9">
        <w:rPr>
          <w:rFonts w:ascii="Verdana" w:hAnsi="Verdana"/>
          <w:vertAlign w:val="superscript"/>
        </w:rPr>
        <w:t>th</w:t>
      </w:r>
      <w:r w:rsidRPr="008E68D9">
        <w:rPr>
          <w:rFonts w:ascii="Verdana" w:hAnsi="Verdana"/>
        </w:rPr>
        <w:t xml:space="preserve"> MCA, </w:t>
      </w:r>
      <w:r>
        <w:rPr>
          <w:rFonts w:ascii="Verdana" w:hAnsi="Verdana"/>
          <w:b/>
        </w:rPr>
        <w:t>PESIT</w:t>
      </w:r>
      <w:r w:rsidRPr="008E68D9">
        <w:rPr>
          <w:rFonts w:ascii="Verdana" w:hAnsi="Verdana"/>
        </w:rPr>
        <w:t xml:space="preserve"> bearing USN</w:t>
      </w:r>
      <w:r>
        <w:rPr>
          <w:rFonts w:ascii="Verdana" w:hAnsi="Verdana"/>
        </w:rPr>
        <w:t xml:space="preserve"> </w:t>
      </w:r>
      <w:r>
        <w:rPr>
          <w:rFonts w:ascii="Verdana" w:hAnsi="Verdana"/>
          <w:b/>
        </w:rPr>
        <w:t>1PI13MCA01</w:t>
      </w:r>
      <w:r w:rsidRPr="008E68D9">
        <w:rPr>
          <w:rFonts w:ascii="Verdana" w:hAnsi="Verdana"/>
        </w:rPr>
        <w:t xml:space="preserve"> hereby declare that the project entitled </w:t>
      </w:r>
      <w:r>
        <w:rPr>
          <w:rFonts w:ascii="Verdana" w:hAnsi="Verdana"/>
          <w:b/>
        </w:rPr>
        <w:t xml:space="preserve">“Market analysis based on Social network” </w:t>
      </w:r>
      <w:r w:rsidRPr="008E68D9">
        <w:rPr>
          <w:rFonts w:ascii="Verdana" w:hAnsi="Verdana"/>
        </w:rPr>
        <w:t xml:space="preserve">has been carried out by me under the supervision </w:t>
      </w:r>
      <w:r>
        <w:rPr>
          <w:rFonts w:ascii="Verdana" w:hAnsi="Verdana"/>
        </w:rPr>
        <w:t xml:space="preserve">of Guide (Co-guide) </w:t>
      </w:r>
      <w:r>
        <w:rPr>
          <w:rFonts w:ascii="Verdana" w:hAnsi="Verdana"/>
          <w:b/>
        </w:rPr>
        <w:t xml:space="preserve">Mrs. </w:t>
      </w:r>
      <w:proofErr w:type="spellStart"/>
      <w:r>
        <w:rPr>
          <w:rFonts w:ascii="Verdana" w:hAnsi="Verdana"/>
          <w:b/>
        </w:rPr>
        <w:t>Deepthi</w:t>
      </w:r>
      <w:proofErr w:type="spellEnd"/>
      <w:r>
        <w:rPr>
          <w:rFonts w:ascii="Verdana" w:hAnsi="Verdana"/>
          <w:b/>
        </w:rPr>
        <w:t xml:space="preserve"> S Narayan, </w:t>
      </w:r>
      <w:r>
        <w:rPr>
          <w:rFonts w:ascii="Verdana" w:hAnsi="Verdana"/>
        </w:rPr>
        <w:t xml:space="preserve">Assistant Professor, </w:t>
      </w:r>
      <w:r w:rsidRPr="008E68D9">
        <w:rPr>
          <w:rFonts w:ascii="Verdana" w:hAnsi="Verdana"/>
        </w:rPr>
        <w:t xml:space="preserve">and submitted in partial fulfillment of the requirement for the award of the Degree of Master Of Computer Application by the </w:t>
      </w:r>
      <w:proofErr w:type="spellStart"/>
      <w:r w:rsidRPr="008E68D9">
        <w:rPr>
          <w:rFonts w:ascii="Verdana" w:hAnsi="Verdana"/>
          <w:b/>
        </w:rPr>
        <w:t>Visvesvaraya</w:t>
      </w:r>
      <w:proofErr w:type="spellEnd"/>
      <w:r w:rsidRPr="008E68D9">
        <w:rPr>
          <w:rFonts w:ascii="Verdana" w:hAnsi="Verdana"/>
          <w:b/>
        </w:rPr>
        <w:t xml:space="preserve"> Technological University</w:t>
      </w:r>
      <w:r w:rsidRPr="008E68D9">
        <w:rPr>
          <w:rFonts w:ascii="Verdana" w:hAnsi="Verdana"/>
        </w:rPr>
        <w:t xml:space="preserve"> during the academic year 201</w:t>
      </w:r>
      <w:r>
        <w:rPr>
          <w:rFonts w:ascii="Verdana" w:hAnsi="Verdana"/>
        </w:rPr>
        <w:t>5</w:t>
      </w:r>
      <w:r w:rsidRPr="008E68D9">
        <w:rPr>
          <w:rFonts w:ascii="Verdana" w:hAnsi="Verdana"/>
        </w:rPr>
        <w:t>. This report has not been submitted to any other Organization/University of any award of degree or certificate.</w:t>
      </w:r>
    </w:p>
    <w:p w:rsidR="00A63176" w:rsidRDefault="00A63176" w:rsidP="00A63176">
      <w:pPr>
        <w:ind w:left="5760"/>
        <w:rPr>
          <w:rFonts w:ascii="Verdana" w:hAnsi="Verdana"/>
        </w:rPr>
      </w:pPr>
    </w:p>
    <w:p w:rsidR="00A63176" w:rsidRPr="008E68D9" w:rsidRDefault="00A63176" w:rsidP="00A63176">
      <w:pPr>
        <w:ind w:left="5760"/>
        <w:rPr>
          <w:rFonts w:ascii="Verdana" w:hAnsi="Verdana"/>
        </w:rPr>
      </w:pPr>
      <w:r w:rsidRPr="008E68D9">
        <w:rPr>
          <w:rFonts w:ascii="Verdana" w:hAnsi="Verdana"/>
        </w:rPr>
        <w:t>Name:</w:t>
      </w:r>
    </w:p>
    <w:p w:rsidR="00A63176" w:rsidRPr="008E68D9" w:rsidRDefault="00A63176" w:rsidP="00A63176">
      <w:pPr>
        <w:ind w:left="5760"/>
        <w:rPr>
          <w:rFonts w:ascii="Verdana" w:hAnsi="Verdana"/>
          <w:sz w:val="28"/>
        </w:rPr>
      </w:pPr>
      <w:r w:rsidRPr="008E68D9">
        <w:rPr>
          <w:rFonts w:ascii="Verdana" w:hAnsi="Verdana"/>
        </w:rPr>
        <w:t>Signature</w:t>
      </w:r>
      <w:r w:rsidRPr="008E68D9">
        <w:rPr>
          <w:rFonts w:ascii="Verdana" w:hAnsi="Verdana"/>
          <w:sz w:val="28"/>
        </w:rPr>
        <w:t>:</w:t>
      </w:r>
    </w:p>
    <w:p w:rsidR="00B8488E" w:rsidRDefault="00B8488E" w:rsidP="00B8488E">
      <w:pPr>
        <w:spacing w:after="40" w:line="360" w:lineRule="auto"/>
        <w:ind w:left="851"/>
        <w:rPr>
          <w:rFonts w:ascii="Verdana" w:hAnsi="Verdana"/>
          <w:b/>
        </w:rPr>
      </w:pPr>
    </w:p>
    <w:p w:rsidR="00B8488E" w:rsidRDefault="00B8488E" w:rsidP="00B8488E">
      <w:pPr>
        <w:spacing w:after="40" w:line="360" w:lineRule="auto"/>
        <w:ind w:left="851"/>
        <w:rPr>
          <w:rFonts w:ascii="Verdana" w:hAnsi="Verdana"/>
          <w:b/>
        </w:rPr>
      </w:pPr>
    </w:p>
    <w:p w:rsidR="004A1533" w:rsidRDefault="004A1533" w:rsidP="00B8488E">
      <w:pPr>
        <w:spacing w:after="40" w:line="360" w:lineRule="auto"/>
        <w:rPr>
          <w:rFonts w:ascii="Verdana" w:hAnsi="Verdana"/>
          <w:b/>
        </w:rPr>
        <w:sectPr w:rsidR="004A1533" w:rsidSect="00710BAC">
          <w:pgSz w:w="12240" w:h="15840"/>
          <w:pgMar w:top="1440" w:right="1440" w:bottom="1440" w:left="1800" w:header="720" w:footer="720" w:gutter="0"/>
          <w:cols w:space="720"/>
          <w:titlePg/>
          <w:docGrid w:linePitch="360"/>
        </w:sectPr>
      </w:pPr>
    </w:p>
    <w:p w:rsidR="00B8488E" w:rsidRPr="000A7E30" w:rsidRDefault="00B8488E" w:rsidP="00B8488E">
      <w:pPr>
        <w:spacing w:after="40"/>
        <w:jc w:val="center"/>
        <w:rPr>
          <w:rFonts w:ascii="Verdana" w:hAnsi="Verdana"/>
          <w:b/>
          <w:sz w:val="32"/>
        </w:rPr>
      </w:pPr>
      <w:r w:rsidRPr="000A7E30">
        <w:rPr>
          <w:rFonts w:ascii="Verdana" w:hAnsi="Verdana"/>
          <w:b/>
          <w:sz w:val="32"/>
        </w:rPr>
        <w:lastRenderedPageBreak/>
        <w:t>ACKNOWLEDGEMENT</w:t>
      </w:r>
    </w:p>
    <w:p w:rsidR="00B8488E" w:rsidRPr="00A10B43" w:rsidRDefault="00B8488E" w:rsidP="00B8488E">
      <w:pPr>
        <w:spacing w:after="40"/>
        <w:jc w:val="center"/>
        <w:rPr>
          <w:rFonts w:ascii="Verdana" w:hAnsi="Verdana"/>
          <w:b/>
        </w:rPr>
      </w:pPr>
    </w:p>
    <w:p w:rsidR="00B8488E" w:rsidRDefault="00B8488E" w:rsidP="00B8488E">
      <w:pPr>
        <w:spacing w:after="40"/>
        <w:jc w:val="both"/>
        <w:rPr>
          <w:rFonts w:ascii="Verdana" w:hAnsi="Verdana"/>
        </w:rPr>
      </w:pPr>
      <w:r>
        <w:rPr>
          <w:rFonts w:ascii="Verdana" w:hAnsi="Verdana"/>
        </w:rPr>
        <w:t>We</w:t>
      </w:r>
      <w:r w:rsidRPr="00A10B43">
        <w:rPr>
          <w:rFonts w:ascii="Verdana" w:hAnsi="Verdana"/>
        </w:rPr>
        <w:t xml:space="preserve"> take this opportunity to express my profound sense of sincere and deep gratitude to all those who have contributed to the knowledge and experience that I have gained during my project work.</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 xml:space="preserve">To begin with, I express my heartfelt gratitude to </w:t>
      </w:r>
      <w:r w:rsidRPr="00A10B43">
        <w:rPr>
          <w:rFonts w:ascii="Verdana" w:hAnsi="Verdana"/>
          <w:b/>
        </w:rPr>
        <w:t>Dr. K.S. Sridhar</w:t>
      </w:r>
      <w:r w:rsidRPr="00A10B43">
        <w:rPr>
          <w:rFonts w:ascii="Verdana" w:hAnsi="Verdana"/>
        </w:rPr>
        <w:t>, Principal, PES Institute of Technology, Bangalore for providing me an opportunity to take up this project.</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I would also like to express my heartfelt thanks and regards to</w:t>
      </w:r>
      <w:r>
        <w:rPr>
          <w:rFonts w:ascii="Verdana" w:hAnsi="Verdana"/>
        </w:rPr>
        <w:t xml:space="preserve"> </w:t>
      </w:r>
      <w:r w:rsidRPr="00A10B43">
        <w:rPr>
          <w:rFonts w:ascii="Verdana" w:hAnsi="Verdana"/>
          <w:b/>
        </w:rPr>
        <w:t xml:space="preserve">Dr. </w:t>
      </w:r>
      <w:proofErr w:type="spellStart"/>
      <w:r w:rsidRPr="00A10B43">
        <w:rPr>
          <w:rFonts w:ascii="Verdana" w:hAnsi="Verdana"/>
          <w:b/>
        </w:rPr>
        <w:t>Neelam</w:t>
      </w:r>
      <w:proofErr w:type="spellEnd"/>
      <w:r>
        <w:rPr>
          <w:rFonts w:ascii="Verdana" w:hAnsi="Verdana"/>
          <w:b/>
        </w:rPr>
        <w:t xml:space="preserve"> </w:t>
      </w:r>
      <w:proofErr w:type="spellStart"/>
      <w:r w:rsidRPr="00A10B43">
        <w:rPr>
          <w:rFonts w:ascii="Verdana" w:hAnsi="Verdana"/>
          <w:b/>
        </w:rPr>
        <w:t>Bawane</w:t>
      </w:r>
      <w:proofErr w:type="spellEnd"/>
      <w:r w:rsidRPr="00A10B43">
        <w:rPr>
          <w:rFonts w:ascii="Verdana" w:hAnsi="Verdana"/>
        </w:rPr>
        <w:t>, Head of the Department of MCA, PES Institute of Technology, Bangalore, for her overwhelming support in my project.</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I extend my prof</w:t>
      </w:r>
      <w:r>
        <w:rPr>
          <w:rFonts w:ascii="Verdana" w:hAnsi="Verdana"/>
        </w:rPr>
        <w:t>ound gratitude to the project guide</w:t>
      </w:r>
      <w:r w:rsidRPr="00A10B43">
        <w:rPr>
          <w:rFonts w:ascii="Verdana" w:hAnsi="Verdana"/>
          <w:b/>
        </w:rPr>
        <w:t>,</w:t>
      </w:r>
      <w:r>
        <w:rPr>
          <w:rFonts w:ascii="Verdana" w:hAnsi="Verdana"/>
          <w:b/>
        </w:rPr>
        <w:t xml:space="preserve"> </w:t>
      </w:r>
      <w:proofErr w:type="spellStart"/>
      <w:r w:rsidR="00521B0A">
        <w:rPr>
          <w:rFonts w:ascii="Verdana" w:hAnsi="Verdana"/>
          <w:b/>
        </w:rPr>
        <w:t>Ms</w:t>
      </w:r>
      <w:proofErr w:type="spellEnd"/>
      <w:r w:rsidR="00521B0A">
        <w:rPr>
          <w:rFonts w:ascii="Verdana" w:hAnsi="Verdana"/>
          <w:b/>
        </w:rPr>
        <w:t xml:space="preserve"> </w:t>
      </w:r>
      <w:proofErr w:type="spellStart"/>
      <w:r w:rsidR="00521B0A">
        <w:rPr>
          <w:rFonts w:ascii="Verdana" w:hAnsi="Verdana"/>
          <w:b/>
        </w:rPr>
        <w:t>Deepthi</w:t>
      </w:r>
      <w:proofErr w:type="spellEnd"/>
      <w:r w:rsidR="00521B0A">
        <w:rPr>
          <w:rFonts w:ascii="Verdana" w:hAnsi="Verdana"/>
          <w:b/>
        </w:rPr>
        <w:t xml:space="preserve"> S Narayan</w:t>
      </w:r>
      <w:r>
        <w:rPr>
          <w:rFonts w:ascii="Verdana" w:hAnsi="Verdana"/>
        </w:rPr>
        <w:t>, Assistant</w:t>
      </w:r>
      <w:r w:rsidRPr="00A10B43">
        <w:rPr>
          <w:rFonts w:ascii="Verdana" w:hAnsi="Verdana"/>
        </w:rPr>
        <w:t xml:space="preserve"> Professor, Department of MCA, PES Institute of Technology, Bangalore for her valuable guidance, co-operation and suggestions and also his encouragement to complete this project.</w:t>
      </w:r>
    </w:p>
    <w:p w:rsidR="00B8488E" w:rsidRPr="00A10B43" w:rsidRDefault="00B8488E" w:rsidP="00B8488E">
      <w:pPr>
        <w:spacing w:after="40"/>
        <w:jc w:val="both"/>
        <w:rPr>
          <w:rFonts w:ascii="Verdana" w:hAnsi="Verdana"/>
        </w:rPr>
      </w:pPr>
    </w:p>
    <w:p w:rsidR="004A1533" w:rsidRDefault="00B8488E" w:rsidP="00B8488E">
      <w:pPr>
        <w:spacing w:after="40"/>
        <w:jc w:val="both"/>
        <w:rPr>
          <w:rFonts w:ascii="Verdana" w:hAnsi="Verdana"/>
        </w:rPr>
        <w:sectPr w:rsidR="004A1533" w:rsidSect="00710BAC">
          <w:pgSz w:w="12240" w:h="15840"/>
          <w:pgMar w:top="1440" w:right="1440" w:bottom="1440" w:left="1800" w:header="720" w:footer="720" w:gutter="0"/>
          <w:cols w:space="720"/>
          <w:titlePg/>
          <w:docGrid w:linePitch="360"/>
        </w:sectPr>
      </w:pPr>
      <w:r w:rsidRPr="00A10B43">
        <w:rPr>
          <w:rFonts w:ascii="Verdana" w:hAnsi="Verdana"/>
        </w:rPr>
        <w:t>Finally, I would like to thank my friends for all their support and encouragement during my project work.</w:t>
      </w:r>
    </w:p>
    <w:p w:rsidR="00710BAC" w:rsidRDefault="00710BAC" w:rsidP="00710BAC">
      <w:pPr>
        <w:spacing w:after="40"/>
        <w:jc w:val="center"/>
        <w:rPr>
          <w:rFonts w:ascii="Verdana" w:hAnsi="Verdana"/>
          <w:b/>
          <w:sz w:val="32"/>
        </w:rPr>
      </w:pPr>
      <w:r>
        <w:rPr>
          <w:rFonts w:ascii="Verdana" w:hAnsi="Verdana"/>
          <w:b/>
          <w:sz w:val="32"/>
        </w:rPr>
        <w:lastRenderedPageBreak/>
        <w:t>ABSTRACT</w:t>
      </w:r>
    </w:p>
    <w:p w:rsidR="00710BAC" w:rsidRPr="0097200E" w:rsidRDefault="00710BAC" w:rsidP="00710BAC">
      <w:pPr>
        <w:spacing w:after="40"/>
        <w:jc w:val="center"/>
        <w:rPr>
          <w:rFonts w:cs="Times New Roman"/>
          <w:b/>
          <w:szCs w:val="24"/>
        </w:rPr>
      </w:pPr>
    </w:p>
    <w:p w:rsidR="0097200E" w:rsidRPr="0097200E" w:rsidRDefault="0097200E" w:rsidP="009F1645">
      <w:pPr>
        <w:spacing w:line="360" w:lineRule="auto"/>
      </w:pPr>
      <w:r w:rsidRPr="0097200E">
        <w:t xml:space="preserve">The </w:t>
      </w:r>
      <w:r w:rsidRPr="00521B0A">
        <w:rPr>
          <w:b/>
        </w:rPr>
        <w:t>MASK project</w:t>
      </w:r>
      <w:r w:rsidRPr="0097200E">
        <w:t xml:space="preserve"> will allow users to generate an automated report on any keyword</w:t>
      </w:r>
      <w:r>
        <w:t>/brand name</w:t>
      </w:r>
      <w:r w:rsidRPr="0097200E">
        <w:t xml:space="preserve"> presented based on </w:t>
      </w:r>
      <w:r>
        <w:t xml:space="preserve">real –time </w:t>
      </w:r>
      <w:r w:rsidRPr="0097200E">
        <w:t>social media. It will provide in-dept</w:t>
      </w:r>
      <w:r>
        <w:t>h</w:t>
      </w:r>
      <w:r w:rsidRPr="0097200E">
        <w:t xml:space="preserve"> analysis and cluster the information available on social media giving the users graphical and s</w:t>
      </w:r>
      <w:r>
        <w:t>tatistical data of their product/brand name of interest</w:t>
      </w:r>
      <w:r w:rsidRPr="0097200E">
        <w:t xml:space="preserve">. The project will aggregate the </w:t>
      </w:r>
      <w:r w:rsidR="00147413">
        <w:t xml:space="preserve">information </w:t>
      </w:r>
      <w:r w:rsidRPr="0097200E">
        <w:t xml:space="preserve">which will be provided by the users allowing them to view </w:t>
      </w:r>
      <w:r w:rsidR="00147413">
        <w:t>previous</w:t>
      </w:r>
      <w:r w:rsidRPr="0097200E">
        <w:t xml:space="preserve"> and current analysis of their keywords. </w:t>
      </w:r>
    </w:p>
    <w:p w:rsidR="0097200E" w:rsidRPr="0097200E" w:rsidRDefault="0097200E" w:rsidP="009F1645">
      <w:pPr>
        <w:spacing w:line="360" w:lineRule="auto"/>
      </w:pPr>
    </w:p>
    <w:p w:rsidR="0097200E" w:rsidRDefault="0097200E" w:rsidP="009F1645">
      <w:pPr>
        <w:spacing w:line="360" w:lineRule="auto"/>
      </w:pPr>
      <w:r w:rsidRPr="0097200E">
        <w:t>The applications of this project would be Market analysis for products,</w:t>
      </w:r>
      <w:r>
        <w:t xml:space="preserve"> </w:t>
      </w:r>
      <w:r w:rsidRPr="0097200E">
        <w:t>brands with the data sourced from Social network like twitter,</w:t>
      </w:r>
      <w:r>
        <w:t xml:space="preserve"> </w:t>
      </w:r>
      <w:r w:rsidRPr="0097200E">
        <w:t>provides real time analysis of the product and brands and presents various information which could aid in decision making.</w:t>
      </w:r>
    </w:p>
    <w:p w:rsidR="0097200E" w:rsidRDefault="0097200E" w:rsidP="0097200E">
      <w:pPr>
        <w:pStyle w:val="Normal1"/>
        <w:jc w:val="both"/>
        <w:rPr>
          <w:rFonts w:eastAsia="Verdana"/>
        </w:rPr>
      </w:pPr>
    </w:p>
    <w:p w:rsidR="0097200E" w:rsidRPr="0097200E" w:rsidRDefault="0097200E" w:rsidP="0097200E">
      <w:pPr>
        <w:pStyle w:val="Normal1"/>
        <w:jc w:val="both"/>
      </w:pPr>
    </w:p>
    <w:p w:rsidR="004A1533" w:rsidRDefault="00710BAC">
      <w:pPr>
        <w:rPr>
          <w:rFonts w:cs="Times New Roman"/>
          <w:szCs w:val="24"/>
          <w:lang w:eastAsia="zh-CN"/>
        </w:rPr>
        <w:sectPr w:rsidR="004A1533" w:rsidSect="00710BAC">
          <w:pgSz w:w="12240" w:h="15840"/>
          <w:pgMar w:top="1440" w:right="1440" w:bottom="1440" w:left="1800" w:header="720" w:footer="720" w:gutter="0"/>
          <w:cols w:space="720"/>
          <w:titlePg/>
          <w:docGrid w:linePitch="360"/>
        </w:sectPr>
      </w:pPr>
      <w:r>
        <w:rPr>
          <w:rFonts w:cs="Times New Roman"/>
          <w:szCs w:val="24"/>
          <w:lang w:eastAsia="zh-CN"/>
        </w:rPr>
        <w:br w:type="page"/>
      </w:r>
    </w:p>
    <w:sdt>
      <w:sdtPr>
        <w:rPr>
          <w:rFonts w:ascii="Times New Roman" w:eastAsiaTheme="minorHAnsi" w:hAnsi="Times New Roman" w:cstheme="minorBidi"/>
          <w:color w:val="auto"/>
          <w:sz w:val="24"/>
          <w:szCs w:val="22"/>
        </w:rPr>
        <w:id w:val="219419208"/>
        <w:docPartObj>
          <w:docPartGallery w:val="Table of Contents"/>
          <w:docPartUnique/>
        </w:docPartObj>
      </w:sdtPr>
      <w:sdtEndPr>
        <w:rPr>
          <w:b/>
          <w:bCs/>
          <w:noProof/>
        </w:rPr>
      </w:sdtEndPr>
      <w:sdtContent>
        <w:p w:rsidR="009C1BD9" w:rsidRDefault="009C1BD9">
          <w:pPr>
            <w:pStyle w:val="TOCHeading"/>
          </w:pPr>
          <w:r>
            <w:t>Table of Contents</w:t>
          </w:r>
        </w:p>
        <w:p w:rsidR="009F1645" w:rsidRDefault="009C1BD9">
          <w:pPr>
            <w:pStyle w:val="TOC1"/>
            <w:tabs>
              <w:tab w:val="left" w:pos="480"/>
              <w:tab w:val="right" w:leader="dot" w:pos="8990"/>
            </w:tabs>
            <w:rPr>
              <w:rFonts w:asciiTheme="minorHAnsi" w:eastAsiaTheme="minorEastAsia" w:hAnsiTheme="minorHAnsi"/>
              <w:noProof/>
              <w:sz w:val="22"/>
            </w:rPr>
          </w:pPr>
          <w:r>
            <w:fldChar w:fldCharType="begin"/>
          </w:r>
          <w:r>
            <w:instrText xml:space="preserve"> TOC \o "1-3" \h \z \u </w:instrText>
          </w:r>
          <w:r>
            <w:fldChar w:fldCharType="separate"/>
          </w:r>
          <w:hyperlink w:anchor="_Toc435174468" w:history="1">
            <w:r w:rsidR="009F1645" w:rsidRPr="0010723A">
              <w:rPr>
                <w:rStyle w:val="Hyperlink"/>
                <w:rFonts w:cs="Times New Roman"/>
                <w:noProof/>
                <w:lang w:eastAsia="zh-CN"/>
              </w:rPr>
              <w:t>1.</w:t>
            </w:r>
            <w:r w:rsidR="009F1645">
              <w:rPr>
                <w:rFonts w:asciiTheme="minorHAnsi" w:eastAsiaTheme="minorEastAsia" w:hAnsiTheme="minorHAnsi"/>
                <w:noProof/>
                <w:sz w:val="22"/>
              </w:rPr>
              <w:tab/>
            </w:r>
            <w:r w:rsidR="009F1645" w:rsidRPr="0010723A">
              <w:rPr>
                <w:rStyle w:val="Hyperlink"/>
                <w:rFonts w:cs="Times New Roman"/>
                <w:noProof/>
                <w:lang w:eastAsia="zh-CN"/>
              </w:rPr>
              <w:t>INTRODUCTION</w:t>
            </w:r>
            <w:r w:rsidR="009F1645">
              <w:rPr>
                <w:noProof/>
                <w:webHidden/>
              </w:rPr>
              <w:tab/>
            </w:r>
            <w:r w:rsidR="009F1645">
              <w:rPr>
                <w:noProof/>
                <w:webHidden/>
              </w:rPr>
              <w:fldChar w:fldCharType="begin"/>
            </w:r>
            <w:r w:rsidR="009F1645">
              <w:rPr>
                <w:noProof/>
                <w:webHidden/>
              </w:rPr>
              <w:instrText xml:space="preserve"> PAGEREF _Toc435174468 \h </w:instrText>
            </w:r>
            <w:r w:rsidR="009F1645">
              <w:rPr>
                <w:noProof/>
                <w:webHidden/>
              </w:rPr>
            </w:r>
            <w:r w:rsidR="009F1645">
              <w:rPr>
                <w:noProof/>
                <w:webHidden/>
              </w:rPr>
              <w:fldChar w:fldCharType="separate"/>
            </w:r>
            <w:r w:rsidR="009F1645">
              <w:rPr>
                <w:noProof/>
                <w:webHidden/>
              </w:rPr>
              <w:t>1</w:t>
            </w:r>
            <w:r w:rsidR="009F1645">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469" w:history="1">
            <w:r w:rsidRPr="0010723A">
              <w:rPr>
                <w:rStyle w:val="Hyperlink"/>
                <w:rFonts w:cs="Times New Roman"/>
                <w:noProof/>
              </w:rPr>
              <w:t>1.1</w:t>
            </w:r>
            <w:r>
              <w:rPr>
                <w:rFonts w:asciiTheme="minorHAnsi" w:eastAsiaTheme="minorEastAsia" w:hAnsiTheme="minorHAnsi"/>
                <w:noProof/>
                <w:sz w:val="22"/>
              </w:rPr>
              <w:tab/>
            </w:r>
            <w:r w:rsidRPr="0010723A">
              <w:rPr>
                <w:rStyle w:val="Hyperlink"/>
                <w:rFonts w:cs="Times New Roman"/>
                <w:noProof/>
              </w:rPr>
              <w:t>Purpose</w:t>
            </w:r>
            <w:r>
              <w:rPr>
                <w:noProof/>
                <w:webHidden/>
              </w:rPr>
              <w:tab/>
            </w:r>
            <w:r>
              <w:rPr>
                <w:noProof/>
                <w:webHidden/>
              </w:rPr>
              <w:fldChar w:fldCharType="begin"/>
            </w:r>
            <w:r>
              <w:rPr>
                <w:noProof/>
                <w:webHidden/>
              </w:rPr>
              <w:instrText xml:space="preserve"> PAGEREF _Toc435174469 \h </w:instrText>
            </w:r>
            <w:r>
              <w:rPr>
                <w:noProof/>
                <w:webHidden/>
              </w:rPr>
            </w:r>
            <w:r>
              <w:rPr>
                <w:noProof/>
                <w:webHidden/>
              </w:rPr>
              <w:fldChar w:fldCharType="separate"/>
            </w:r>
            <w:r>
              <w:rPr>
                <w:noProof/>
                <w:webHidden/>
              </w:rPr>
              <w:t>1</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470" w:history="1">
            <w:r w:rsidRPr="0010723A">
              <w:rPr>
                <w:rStyle w:val="Hyperlink"/>
                <w:rFonts w:cs="Times New Roman"/>
                <w:noProof/>
              </w:rPr>
              <w:t>1.2</w:t>
            </w:r>
            <w:r>
              <w:rPr>
                <w:rFonts w:asciiTheme="minorHAnsi" w:eastAsiaTheme="minorEastAsia" w:hAnsiTheme="minorHAnsi"/>
                <w:noProof/>
                <w:sz w:val="22"/>
              </w:rPr>
              <w:tab/>
            </w:r>
            <w:r w:rsidRPr="0010723A">
              <w:rPr>
                <w:rStyle w:val="Hyperlink"/>
                <w:rFonts w:cs="Times New Roman"/>
                <w:noProof/>
              </w:rPr>
              <w:t>Product Perspective</w:t>
            </w:r>
            <w:r>
              <w:rPr>
                <w:noProof/>
                <w:webHidden/>
              </w:rPr>
              <w:tab/>
            </w:r>
            <w:r>
              <w:rPr>
                <w:noProof/>
                <w:webHidden/>
              </w:rPr>
              <w:fldChar w:fldCharType="begin"/>
            </w:r>
            <w:r>
              <w:rPr>
                <w:noProof/>
                <w:webHidden/>
              </w:rPr>
              <w:instrText xml:space="preserve"> PAGEREF _Toc435174470 \h </w:instrText>
            </w:r>
            <w:r>
              <w:rPr>
                <w:noProof/>
                <w:webHidden/>
              </w:rPr>
            </w:r>
            <w:r>
              <w:rPr>
                <w:noProof/>
                <w:webHidden/>
              </w:rPr>
              <w:fldChar w:fldCharType="separate"/>
            </w:r>
            <w:r>
              <w:rPr>
                <w:noProof/>
                <w:webHidden/>
              </w:rPr>
              <w:t>1</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471" w:history="1">
            <w:r w:rsidRPr="0010723A">
              <w:rPr>
                <w:rStyle w:val="Hyperlink"/>
                <w:rFonts w:cs="Times New Roman"/>
                <w:noProof/>
              </w:rPr>
              <w:t>1.3</w:t>
            </w:r>
            <w:r>
              <w:rPr>
                <w:rFonts w:asciiTheme="minorHAnsi" w:eastAsiaTheme="minorEastAsia" w:hAnsiTheme="minorHAnsi"/>
                <w:noProof/>
                <w:sz w:val="22"/>
              </w:rPr>
              <w:tab/>
            </w:r>
            <w:r w:rsidRPr="0010723A">
              <w:rPr>
                <w:rStyle w:val="Hyperlink"/>
                <w:rFonts w:cs="Times New Roman"/>
                <w:noProof/>
              </w:rPr>
              <w:t>Product Functions</w:t>
            </w:r>
            <w:r>
              <w:rPr>
                <w:noProof/>
                <w:webHidden/>
              </w:rPr>
              <w:tab/>
            </w:r>
            <w:r>
              <w:rPr>
                <w:noProof/>
                <w:webHidden/>
              </w:rPr>
              <w:fldChar w:fldCharType="begin"/>
            </w:r>
            <w:r>
              <w:rPr>
                <w:noProof/>
                <w:webHidden/>
              </w:rPr>
              <w:instrText xml:space="preserve"> PAGEREF _Toc435174471 \h </w:instrText>
            </w:r>
            <w:r>
              <w:rPr>
                <w:noProof/>
                <w:webHidden/>
              </w:rPr>
            </w:r>
            <w:r>
              <w:rPr>
                <w:noProof/>
                <w:webHidden/>
              </w:rPr>
              <w:fldChar w:fldCharType="separate"/>
            </w:r>
            <w:r>
              <w:rPr>
                <w:noProof/>
                <w:webHidden/>
              </w:rPr>
              <w:t>1</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472" w:history="1">
            <w:r w:rsidRPr="0010723A">
              <w:rPr>
                <w:rStyle w:val="Hyperlink"/>
                <w:rFonts w:cs="Times New Roman"/>
                <w:bCs/>
                <w:noProof/>
              </w:rPr>
              <w:t>1.4</w:t>
            </w:r>
            <w:r>
              <w:rPr>
                <w:rFonts w:asciiTheme="minorHAnsi" w:eastAsiaTheme="minorEastAsia" w:hAnsiTheme="minorHAnsi"/>
                <w:noProof/>
                <w:sz w:val="22"/>
              </w:rPr>
              <w:tab/>
            </w:r>
            <w:r w:rsidRPr="0010723A">
              <w:rPr>
                <w:rStyle w:val="Hyperlink"/>
                <w:rFonts w:cs="Times New Roman"/>
                <w:noProof/>
              </w:rPr>
              <w:t>User Classes and Characteristics</w:t>
            </w:r>
            <w:r>
              <w:rPr>
                <w:noProof/>
                <w:webHidden/>
              </w:rPr>
              <w:tab/>
            </w:r>
            <w:r>
              <w:rPr>
                <w:noProof/>
                <w:webHidden/>
              </w:rPr>
              <w:fldChar w:fldCharType="begin"/>
            </w:r>
            <w:r>
              <w:rPr>
                <w:noProof/>
                <w:webHidden/>
              </w:rPr>
              <w:instrText xml:space="preserve"> PAGEREF _Toc435174472 \h </w:instrText>
            </w:r>
            <w:r>
              <w:rPr>
                <w:noProof/>
                <w:webHidden/>
              </w:rPr>
            </w:r>
            <w:r>
              <w:rPr>
                <w:noProof/>
                <w:webHidden/>
              </w:rPr>
              <w:fldChar w:fldCharType="separate"/>
            </w:r>
            <w:r>
              <w:rPr>
                <w:noProof/>
                <w:webHidden/>
              </w:rPr>
              <w:t>1</w:t>
            </w:r>
            <w:r>
              <w:rPr>
                <w:noProof/>
                <w:webHidden/>
              </w:rPr>
              <w:fldChar w:fldCharType="end"/>
            </w:r>
          </w:hyperlink>
        </w:p>
        <w:p w:rsidR="009F1645" w:rsidRDefault="009F1645">
          <w:pPr>
            <w:pStyle w:val="TOC1"/>
            <w:tabs>
              <w:tab w:val="left" w:pos="480"/>
              <w:tab w:val="right" w:leader="dot" w:pos="8990"/>
            </w:tabs>
            <w:rPr>
              <w:rFonts w:asciiTheme="minorHAnsi" w:eastAsiaTheme="minorEastAsia" w:hAnsiTheme="minorHAnsi"/>
              <w:noProof/>
              <w:sz w:val="22"/>
            </w:rPr>
          </w:pPr>
          <w:hyperlink w:anchor="_Toc435174473" w:history="1">
            <w:r w:rsidRPr="0010723A">
              <w:rPr>
                <w:rStyle w:val="Hyperlink"/>
                <w:noProof/>
              </w:rPr>
              <w:t>2.</w:t>
            </w:r>
            <w:r>
              <w:rPr>
                <w:rFonts w:asciiTheme="minorHAnsi" w:eastAsiaTheme="minorEastAsia" w:hAnsiTheme="minorHAnsi"/>
                <w:noProof/>
                <w:sz w:val="22"/>
              </w:rPr>
              <w:tab/>
            </w:r>
            <w:r w:rsidRPr="0010723A">
              <w:rPr>
                <w:rStyle w:val="Hyperlink"/>
                <w:noProof/>
              </w:rPr>
              <w:t>LITERATURE SURVEY</w:t>
            </w:r>
            <w:r>
              <w:rPr>
                <w:noProof/>
                <w:webHidden/>
              </w:rPr>
              <w:tab/>
            </w:r>
            <w:r>
              <w:rPr>
                <w:noProof/>
                <w:webHidden/>
              </w:rPr>
              <w:fldChar w:fldCharType="begin"/>
            </w:r>
            <w:r>
              <w:rPr>
                <w:noProof/>
                <w:webHidden/>
              </w:rPr>
              <w:instrText xml:space="preserve"> PAGEREF _Toc435174473 \h </w:instrText>
            </w:r>
            <w:r>
              <w:rPr>
                <w:noProof/>
                <w:webHidden/>
              </w:rPr>
            </w:r>
            <w:r>
              <w:rPr>
                <w:noProof/>
                <w:webHidden/>
              </w:rPr>
              <w:fldChar w:fldCharType="separate"/>
            </w:r>
            <w:r>
              <w:rPr>
                <w:noProof/>
                <w:webHidden/>
              </w:rPr>
              <w:t>2</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474" w:history="1">
            <w:r w:rsidRPr="0010723A">
              <w:rPr>
                <w:rStyle w:val="Hyperlink"/>
                <w:noProof/>
              </w:rPr>
              <w:t>2.1</w:t>
            </w:r>
            <w:r>
              <w:rPr>
                <w:rFonts w:asciiTheme="minorHAnsi" w:eastAsiaTheme="minorEastAsia" w:hAnsiTheme="minorHAnsi"/>
                <w:noProof/>
                <w:sz w:val="22"/>
              </w:rPr>
              <w:tab/>
            </w:r>
            <w:r w:rsidRPr="0010723A">
              <w:rPr>
                <w:rStyle w:val="Hyperlink"/>
                <w:noProof/>
              </w:rPr>
              <w:t>Existing System</w:t>
            </w:r>
            <w:r>
              <w:rPr>
                <w:noProof/>
                <w:webHidden/>
              </w:rPr>
              <w:tab/>
            </w:r>
            <w:r>
              <w:rPr>
                <w:noProof/>
                <w:webHidden/>
              </w:rPr>
              <w:fldChar w:fldCharType="begin"/>
            </w:r>
            <w:r>
              <w:rPr>
                <w:noProof/>
                <w:webHidden/>
              </w:rPr>
              <w:instrText xml:space="preserve"> PAGEREF _Toc435174474 \h </w:instrText>
            </w:r>
            <w:r>
              <w:rPr>
                <w:noProof/>
                <w:webHidden/>
              </w:rPr>
            </w:r>
            <w:r>
              <w:rPr>
                <w:noProof/>
                <w:webHidden/>
              </w:rPr>
              <w:fldChar w:fldCharType="separate"/>
            </w:r>
            <w:r>
              <w:rPr>
                <w:noProof/>
                <w:webHidden/>
              </w:rPr>
              <w:t>2</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475" w:history="1">
            <w:r w:rsidRPr="0010723A">
              <w:rPr>
                <w:rStyle w:val="Hyperlink"/>
                <w:noProof/>
              </w:rPr>
              <w:t>2.2</w:t>
            </w:r>
            <w:r>
              <w:rPr>
                <w:rFonts w:asciiTheme="minorHAnsi" w:eastAsiaTheme="minorEastAsia" w:hAnsiTheme="minorHAnsi"/>
                <w:noProof/>
                <w:sz w:val="22"/>
              </w:rPr>
              <w:tab/>
            </w:r>
            <w:r w:rsidRPr="0010723A">
              <w:rPr>
                <w:rStyle w:val="Hyperlink"/>
                <w:noProof/>
                <w:shd w:val="clear" w:color="auto" w:fill="FFFFFF"/>
              </w:rPr>
              <w:t>Proposed System</w:t>
            </w:r>
            <w:r>
              <w:rPr>
                <w:noProof/>
                <w:webHidden/>
              </w:rPr>
              <w:tab/>
            </w:r>
            <w:r>
              <w:rPr>
                <w:noProof/>
                <w:webHidden/>
              </w:rPr>
              <w:fldChar w:fldCharType="begin"/>
            </w:r>
            <w:r>
              <w:rPr>
                <w:noProof/>
                <w:webHidden/>
              </w:rPr>
              <w:instrText xml:space="preserve"> PAGEREF _Toc435174475 \h </w:instrText>
            </w:r>
            <w:r>
              <w:rPr>
                <w:noProof/>
                <w:webHidden/>
              </w:rPr>
            </w:r>
            <w:r>
              <w:rPr>
                <w:noProof/>
                <w:webHidden/>
              </w:rPr>
              <w:fldChar w:fldCharType="separate"/>
            </w:r>
            <w:r>
              <w:rPr>
                <w:noProof/>
                <w:webHidden/>
              </w:rPr>
              <w:t>2</w:t>
            </w:r>
            <w:r>
              <w:rPr>
                <w:noProof/>
                <w:webHidden/>
              </w:rPr>
              <w:fldChar w:fldCharType="end"/>
            </w:r>
          </w:hyperlink>
        </w:p>
        <w:p w:rsidR="009F1645" w:rsidRDefault="009F1645">
          <w:pPr>
            <w:pStyle w:val="TOC1"/>
            <w:tabs>
              <w:tab w:val="left" w:pos="480"/>
              <w:tab w:val="right" w:leader="dot" w:pos="8990"/>
            </w:tabs>
            <w:rPr>
              <w:rFonts w:asciiTheme="minorHAnsi" w:eastAsiaTheme="minorEastAsia" w:hAnsiTheme="minorHAnsi"/>
              <w:noProof/>
              <w:sz w:val="22"/>
            </w:rPr>
          </w:pPr>
          <w:hyperlink w:anchor="_Toc435174476" w:history="1">
            <w:r w:rsidRPr="0010723A">
              <w:rPr>
                <w:rStyle w:val="Hyperlink"/>
                <w:rFonts w:cs="Times New Roman"/>
                <w:noProof/>
              </w:rPr>
              <w:t>3.</w:t>
            </w:r>
            <w:r>
              <w:rPr>
                <w:rFonts w:asciiTheme="minorHAnsi" w:eastAsiaTheme="minorEastAsia" w:hAnsiTheme="minorHAnsi"/>
                <w:noProof/>
                <w:sz w:val="22"/>
              </w:rPr>
              <w:tab/>
            </w:r>
            <w:r w:rsidRPr="0010723A">
              <w:rPr>
                <w:rStyle w:val="Hyperlink"/>
                <w:rFonts w:cs="Times New Roman"/>
                <w:noProof/>
              </w:rPr>
              <w:t>REQUIREMENTS ANALYSIS</w:t>
            </w:r>
            <w:r>
              <w:rPr>
                <w:noProof/>
                <w:webHidden/>
              </w:rPr>
              <w:tab/>
            </w:r>
            <w:r>
              <w:rPr>
                <w:noProof/>
                <w:webHidden/>
              </w:rPr>
              <w:fldChar w:fldCharType="begin"/>
            </w:r>
            <w:r>
              <w:rPr>
                <w:noProof/>
                <w:webHidden/>
              </w:rPr>
              <w:instrText xml:space="preserve"> PAGEREF _Toc435174476 \h </w:instrText>
            </w:r>
            <w:r>
              <w:rPr>
                <w:noProof/>
                <w:webHidden/>
              </w:rPr>
            </w:r>
            <w:r>
              <w:rPr>
                <w:noProof/>
                <w:webHidden/>
              </w:rPr>
              <w:fldChar w:fldCharType="separate"/>
            </w:r>
            <w:r>
              <w:rPr>
                <w:noProof/>
                <w:webHidden/>
              </w:rPr>
              <w:t>3</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477" w:history="1">
            <w:r w:rsidRPr="0010723A">
              <w:rPr>
                <w:rStyle w:val="Hyperlink"/>
                <w:rFonts w:cs="Times New Roman"/>
                <w:noProof/>
              </w:rPr>
              <w:t>3.1</w:t>
            </w:r>
            <w:r>
              <w:rPr>
                <w:rFonts w:asciiTheme="minorHAnsi" w:eastAsiaTheme="minorEastAsia" w:hAnsiTheme="minorHAnsi"/>
                <w:noProof/>
                <w:sz w:val="22"/>
              </w:rPr>
              <w:tab/>
            </w:r>
            <w:r w:rsidRPr="0010723A">
              <w:rPr>
                <w:rStyle w:val="Hyperlink"/>
                <w:rFonts w:cs="Times New Roman"/>
                <w:noProof/>
              </w:rPr>
              <w:t>Operating Environment</w:t>
            </w:r>
            <w:r>
              <w:rPr>
                <w:noProof/>
                <w:webHidden/>
              </w:rPr>
              <w:tab/>
            </w:r>
            <w:r>
              <w:rPr>
                <w:noProof/>
                <w:webHidden/>
              </w:rPr>
              <w:fldChar w:fldCharType="begin"/>
            </w:r>
            <w:r>
              <w:rPr>
                <w:noProof/>
                <w:webHidden/>
              </w:rPr>
              <w:instrText xml:space="preserve"> PAGEREF _Toc435174477 \h </w:instrText>
            </w:r>
            <w:r>
              <w:rPr>
                <w:noProof/>
                <w:webHidden/>
              </w:rPr>
            </w:r>
            <w:r>
              <w:rPr>
                <w:noProof/>
                <w:webHidden/>
              </w:rPr>
              <w:fldChar w:fldCharType="separate"/>
            </w:r>
            <w:r>
              <w:rPr>
                <w:noProof/>
                <w:webHidden/>
              </w:rPr>
              <w:t>3</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478" w:history="1">
            <w:r w:rsidRPr="0010723A">
              <w:rPr>
                <w:rStyle w:val="Hyperlink"/>
                <w:rFonts w:cs="Times New Roman"/>
                <w:noProof/>
              </w:rPr>
              <w:t>3.2</w:t>
            </w:r>
            <w:r>
              <w:rPr>
                <w:rFonts w:asciiTheme="minorHAnsi" w:eastAsiaTheme="minorEastAsia" w:hAnsiTheme="minorHAnsi"/>
                <w:noProof/>
                <w:sz w:val="22"/>
              </w:rPr>
              <w:tab/>
            </w:r>
            <w:r w:rsidRPr="0010723A">
              <w:rPr>
                <w:rStyle w:val="Hyperlink"/>
                <w:rFonts w:cs="Times New Roman"/>
                <w:noProof/>
              </w:rPr>
              <w:t>Design and Implementation Constraints</w:t>
            </w:r>
            <w:r>
              <w:rPr>
                <w:noProof/>
                <w:webHidden/>
              </w:rPr>
              <w:tab/>
            </w:r>
            <w:r>
              <w:rPr>
                <w:noProof/>
                <w:webHidden/>
              </w:rPr>
              <w:fldChar w:fldCharType="begin"/>
            </w:r>
            <w:r>
              <w:rPr>
                <w:noProof/>
                <w:webHidden/>
              </w:rPr>
              <w:instrText xml:space="preserve"> PAGEREF _Toc435174478 \h </w:instrText>
            </w:r>
            <w:r>
              <w:rPr>
                <w:noProof/>
                <w:webHidden/>
              </w:rPr>
            </w:r>
            <w:r>
              <w:rPr>
                <w:noProof/>
                <w:webHidden/>
              </w:rPr>
              <w:fldChar w:fldCharType="separate"/>
            </w:r>
            <w:r>
              <w:rPr>
                <w:noProof/>
                <w:webHidden/>
              </w:rPr>
              <w:t>3</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479" w:history="1">
            <w:r w:rsidRPr="0010723A">
              <w:rPr>
                <w:rStyle w:val="Hyperlink"/>
                <w:rFonts w:cs="Times New Roman"/>
                <w:noProof/>
              </w:rPr>
              <w:t>3.3</w:t>
            </w:r>
            <w:r>
              <w:rPr>
                <w:rFonts w:asciiTheme="minorHAnsi" w:eastAsiaTheme="minorEastAsia" w:hAnsiTheme="minorHAnsi"/>
                <w:noProof/>
                <w:sz w:val="22"/>
              </w:rPr>
              <w:tab/>
            </w:r>
            <w:r w:rsidRPr="0010723A">
              <w:rPr>
                <w:rStyle w:val="Hyperlink"/>
                <w:rFonts w:cs="Times New Roman"/>
                <w:noProof/>
              </w:rPr>
              <w:t>User Documentation</w:t>
            </w:r>
            <w:r>
              <w:rPr>
                <w:noProof/>
                <w:webHidden/>
              </w:rPr>
              <w:tab/>
            </w:r>
            <w:r>
              <w:rPr>
                <w:noProof/>
                <w:webHidden/>
              </w:rPr>
              <w:fldChar w:fldCharType="begin"/>
            </w:r>
            <w:r>
              <w:rPr>
                <w:noProof/>
                <w:webHidden/>
              </w:rPr>
              <w:instrText xml:space="preserve"> PAGEREF _Toc435174479 \h </w:instrText>
            </w:r>
            <w:r>
              <w:rPr>
                <w:noProof/>
                <w:webHidden/>
              </w:rPr>
            </w:r>
            <w:r>
              <w:rPr>
                <w:noProof/>
                <w:webHidden/>
              </w:rPr>
              <w:fldChar w:fldCharType="separate"/>
            </w:r>
            <w:r>
              <w:rPr>
                <w:noProof/>
                <w:webHidden/>
              </w:rPr>
              <w:t>3</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480" w:history="1">
            <w:r w:rsidRPr="0010723A">
              <w:rPr>
                <w:rStyle w:val="Hyperlink"/>
                <w:rFonts w:cs="Times New Roman"/>
                <w:noProof/>
              </w:rPr>
              <w:t>3.4</w:t>
            </w:r>
            <w:r>
              <w:rPr>
                <w:rFonts w:asciiTheme="minorHAnsi" w:eastAsiaTheme="minorEastAsia" w:hAnsiTheme="minorHAnsi"/>
                <w:noProof/>
                <w:sz w:val="22"/>
              </w:rPr>
              <w:tab/>
            </w:r>
            <w:r w:rsidRPr="0010723A">
              <w:rPr>
                <w:rStyle w:val="Hyperlink"/>
                <w:rFonts w:cs="Times New Roman"/>
                <w:noProof/>
              </w:rPr>
              <w:t>Assumptions and Dependencies</w:t>
            </w:r>
            <w:r>
              <w:rPr>
                <w:noProof/>
                <w:webHidden/>
              </w:rPr>
              <w:tab/>
            </w:r>
            <w:r>
              <w:rPr>
                <w:noProof/>
                <w:webHidden/>
              </w:rPr>
              <w:fldChar w:fldCharType="begin"/>
            </w:r>
            <w:r>
              <w:rPr>
                <w:noProof/>
                <w:webHidden/>
              </w:rPr>
              <w:instrText xml:space="preserve"> PAGEREF _Toc435174480 \h </w:instrText>
            </w:r>
            <w:r>
              <w:rPr>
                <w:noProof/>
                <w:webHidden/>
              </w:rPr>
            </w:r>
            <w:r>
              <w:rPr>
                <w:noProof/>
                <w:webHidden/>
              </w:rPr>
              <w:fldChar w:fldCharType="separate"/>
            </w:r>
            <w:r>
              <w:rPr>
                <w:noProof/>
                <w:webHidden/>
              </w:rPr>
              <w:t>3</w:t>
            </w:r>
            <w:r>
              <w:rPr>
                <w:noProof/>
                <w:webHidden/>
              </w:rPr>
              <w:fldChar w:fldCharType="end"/>
            </w:r>
          </w:hyperlink>
        </w:p>
        <w:p w:rsidR="009F1645" w:rsidRDefault="009F1645">
          <w:pPr>
            <w:pStyle w:val="TOC1"/>
            <w:tabs>
              <w:tab w:val="left" w:pos="480"/>
              <w:tab w:val="right" w:leader="dot" w:pos="8990"/>
            </w:tabs>
            <w:rPr>
              <w:rFonts w:asciiTheme="minorHAnsi" w:eastAsiaTheme="minorEastAsia" w:hAnsiTheme="minorHAnsi"/>
              <w:noProof/>
              <w:sz w:val="22"/>
            </w:rPr>
          </w:pPr>
          <w:hyperlink w:anchor="_Toc435174481" w:history="1">
            <w:r w:rsidRPr="0010723A">
              <w:rPr>
                <w:rStyle w:val="Hyperlink"/>
                <w:rFonts w:cs="Times New Roman"/>
                <w:noProof/>
              </w:rPr>
              <w:t>4.</w:t>
            </w:r>
            <w:r>
              <w:rPr>
                <w:rFonts w:asciiTheme="minorHAnsi" w:eastAsiaTheme="minorEastAsia" w:hAnsiTheme="minorHAnsi"/>
                <w:noProof/>
                <w:sz w:val="22"/>
              </w:rPr>
              <w:tab/>
            </w:r>
            <w:r w:rsidRPr="0010723A">
              <w:rPr>
                <w:rStyle w:val="Hyperlink"/>
                <w:rFonts w:cs="Times New Roman"/>
                <w:noProof/>
              </w:rPr>
              <w:t>SOFTWARE REQUIREMENTS SPECIFICATION</w:t>
            </w:r>
            <w:r>
              <w:rPr>
                <w:noProof/>
                <w:webHidden/>
              </w:rPr>
              <w:tab/>
            </w:r>
            <w:r>
              <w:rPr>
                <w:noProof/>
                <w:webHidden/>
              </w:rPr>
              <w:fldChar w:fldCharType="begin"/>
            </w:r>
            <w:r>
              <w:rPr>
                <w:noProof/>
                <w:webHidden/>
              </w:rPr>
              <w:instrText xml:space="preserve"> PAGEREF _Toc435174481 \h </w:instrText>
            </w:r>
            <w:r>
              <w:rPr>
                <w:noProof/>
                <w:webHidden/>
              </w:rPr>
            </w:r>
            <w:r>
              <w:rPr>
                <w:noProof/>
                <w:webHidden/>
              </w:rPr>
              <w:fldChar w:fldCharType="separate"/>
            </w:r>
            <w:r>
              <w:rPr>
                <w:noProof/>
                <w:webHidden/>
              </w:rPr>
              <w:t>4</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482" w:history="1">
            <w:r w:rsidRPr="0010723A">
              <w:rPr>
                <w:rStyle w:val="Hyperlink"/>
                <w:rFonts w:cs="Times New Roman"/>
                <w:noProof/>
              </w:rPr>
              <w:t>4.1</w:t>
            </w:r>
            <w:r>
              <w:rPr>
                <w:rFonts w:asciiTheme="minorHAnsi" w:eastAsiaTheme="minorEastAsia" w:hAnsiTheme="minorHAnsi"/>
                <w:noProof/>
                <w:sz w:val="22"/>
              </w:rPr>
              <w:tab/>
            </w:r>
            <w:r w:rsidRPr="0010723A">
              <w:rPr>
                <w:rStyle w:val="Hyperlink"/>
                <w:rFonts w:cs="Times New Roman"/>
                <w:noProof/>
              </w:rPr>
              <w:t>Users</w:t>
            </w:r>
            <w:r>
              <w:rPr>
                <w:noProof/>
                <w:webHidden/>
              </w:rPr>
              <w:tab/>
            </w:r>
            <w:r>
              <w:rPr>
                <w:noProof/>
                <w:webHidden/>
              </w:rPr>
              <w:fldChar w:fldCharType="begin"/>
            </w:r>
            <w:r>
              <w:rPr>
                <w:noProof/>
                <w:webHidden/>
              </w:rPr>
              <w:instrText xml:space="preserve"> PAGEREF _Toc435174482 \h </w:instrText>
            </w:r>
            <w:r>
              <w:rPr>
                <w:noProof/>
                <w:webHidden/>
              </w:rPr>
            </w:r>
            <w:r>
              <w:rPr>
                <w:noProof/>
                <w:webHidden/>
              </w:rPr>
              <w:fldChar w:fldCharType="separate"/>
            </w:r>
            <w:r>
              <w:rPr>
                <w:noProof/>
                <w:webHidden/>
              </w:rPr>
              <w:t>4</w:t>
            </w:r>
            <w:r>
              <w:rPr>
                <w:noProof/>
                <w:webHidden/>
              </w:rPr>
              <w:fldChar w:fldCharType="end"/>
            </w:r>
          </w:hyperlink>
        </w:p>
        <w:p w:rsidR="009F1645" w:rsidRDefault="009F1645">
          <w:pPr>
            <w:pStyle w:val="TOC3"/>
            <w:tabs>
              <w:tab w:val="left" w:pos="1320"/>
              <w:tab w:val="right" w:leader="dot" w:pos="8990"/>
            </w:tabs>
            <w:rPr>
              <w:rFonts w:asciiTheme="minorHAnsi" w:eastAsiaTheme="minorEastAsia" w:hAnsiTheme="minorHAnsi"/>
              <w:noProof/>
              <w:sz w:val="22"/>
            </w:rPr>
          </w:pPr>
          <w:hyperlink w:anchor="_Toc435174483" w:history="1">
            <w:r w:rsidRPr="0010723A">
              <w:rPr>
                <w:rStyle w:val="Hyperlink"/>
                <w:noProof/>
              </w:rPr>
              <w:t>4.1.1</w:t>
            </w:r>
            <w:r>
              <w:rPr>
                <w:rFonts w:asciiTheme="minorHAnsi" w:eastAsiaTheme="minorEastAsia" w:hAnsiTheme="minorHAnsi"/>
                <w:noProof/>
                <w:sz w:val="22"/>
              </w:rPr>
              <w:tab/>
            </w:r>
            <w:r w:rsidRPr="0010723A">
              <w:rPr>
                <w:rStyle w:val="Hyperlink"/>
                <w:noProof/>
              </w:rPr>
              <w:t>End-user</w:t>
            </w:r>
            <w:r>
              <w:rPr>
                <w:noProof/>
                <w:webHidden/>
              </w:rPr>
              <w:tab/>
            </w:r>
            <w:r>
              <w:rPr>
                <w:noProof/>
                <w:webHidden/>
              </w:rPr>
              <w:fldChar w:fldCharType="begin"/>
            </w:r>
            <w:r>
              <w:rPr>
                <w:noProof/>
                <w:webHidden/>
              </w:rPr>
              <w:instrText xml:space="preserve"> PAGEREF _Toc435174483 \h </w:instrText>
            </w:r>
            <w:r>
              <w:rPr>
                <w:noProof/>
                <w:webHidden/>
              </w:rPr>
            </w:r>
            <w:r>
              <w:rPr>
                <w:noProof/>
                <w:webHidden/>
              </w:rPr>
              <w:fldChar w:fldCharType="separate"/>
            </w:r>
            <w:r>
              <w:rPr>
                <w:noProof/>
                <w:webHidden/>
              </w:rPr>
              <w:t>4</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484" w:history="1">
            <w:r w:rsidRPr="0010723A">
              <w:rPr>
                <w:rStyle w:val="Hyperlink"/>
                <w:rFonts w:cs="Times New Roman"/>
                <w:noProof/>
              </w:rPr>
              <w:t>4.2</w:t>
            </w:r>
            <w:r>
              <w:rPr>
                <w:rFonts w:asciiTheme="minorHAnsi" w:eastAsiaTheme="minorEastAsia" w:hAnsiTheme="minorHAnsi"/>
                <w:noProof/>
                <w:sz w:val="22"/>
              </w:rPr>
              <w:tab/>
            </w:r>
            <w:r w:rsidRPr="0010723A">
              <w:rPr>
                <w:rStyle w:val="Hyperlink"/>
                <w:rFonts w:cs="Times New Roman"/>
                <w:noProof/>
              </w:rPr>
              <w:t>Functional Requirements</w:t>
            </w:r>
            <w:r>
              <w:rPr>
                <w:noProof/>
                <w:webHidden/>
              </w:rPr>
              <w:tab/>
            </w:r>
            <w:r>
              <w:rPr>
                <w:noProof/>
                <w:webHidden/>
              </w:rPr>
              <w:fldChar w:fldCharType="begin"/>
            </w:r>
            <w:r>
              <w:rPr>
                <w:noProof/>
                <w:webHidden/>
              </w:rPr>
              <w:instrText xml:space="preserve"> PAGEREF _Toc435174484 \h </w:instrText>
            </w:r>
            <w:r>
              <w:rPr>
                <w:noProof/>
                <w:webHidden/>
              </w:rPr>
            </w:r>
            <w:r>
              <w:rPr>
                <w:noProof/>
                <w:webHidden/>
              </w:rPr>
              <w:fldChar w:fldCharType="separate"/>
            </w:r>
            <w:r>
              <w:rPr>
                <w:noProof/>
                <w:webHidden/>
              </w:rPr>
              <w:t>4</w:t>
            </w:r>
            <w:r>
              <w:rPr>
                <w:noProof/>
                <w:webHidden/>
              </w:rPr>
              <w:fldChar w:fldCharType="end"/>
            </w:r>
          </w:hyperlink>
        </w:p>
        <w:p w:rsidR="009F1645" w:rsidRDefault="009F1645">
          <w:pPr>
            <w:pStyle w:val="TOC3"/>
            <w:tabs>
              <w:tab w:val="left" w:pos="1320"/>
              <w:tab w:val="right" w:leader="dot" w:pos="8990"/>
            </w:tabs>
            <w:rPr>
              <w:rFonts w:asciiTheme="minorHAnsi" w:eastAsiaTheme="minorEastAsia" w:hAnsiTheme="minorHAnsi"/>
              <w:noProof/>
              <w:sz w:val="22"/>
            </w:rPr>
          </w:pPr>
          <w:hyperlink w:anchor="_Toc435174485" w:history="1">
            <w:r w:rsidRPr="0010723A">
              <w:rPr>
                <w:rStyle w:val="Hyperlink"/>
                <w:rFonts w:cs="Arial"/>
                <w:noProof/>
              </w:rPr>
              <w:t>4.2.1</w:t>
            </w:r>
            <w:r>
              <w:rPr>
                <w:rFonts w:asciiTheme="minorHAnsi" w:eastAsiaTheme="minorEastAsia" w:hAnsiTheme="minorHAnsi"/>
                <w:noProof/>
                <w:sz w:val="22"/>
              </w:rPr>
              <w:tab/>
            </w:r>
            <w:r w:rsidRPr="0010723A">
              <w:rPr>
                <w:rStyle w:val="Hyperlink"/>
                <w:noProof/>
              </w:rPr>
              <w:t>Ability for the end-user to perform sentimental analysis on their product.</w:t>
            </w:r>
            <w:r>
              <w:rPr>
                <w:noProof/>
                <w:webHidden/>
              </w:rPr>
              <w:tab/>
            </w:r>
            <w:r>
              <w:rPr>
                <w:noProof/>
                <w:webHidden/>
              </w:rPr>
              <w:fldChar w:fldCharType="begin"/>
            </w:r>
            <w:r>
              <w:rPr>
                <w:noProof/>
                <w:webHidden/>
              </w:rPr>
              <w:instrText xml:space="preserve"> PAGEREF _Toc435174485 \h </w:instrText>
            </w:r>
            <w:r>
              <w:rPr>
                <w:noProof/>
                <w:webHidden/>
              </w:rPr>
            </w:r>
            <w:r>
              <w:rPr>
                <w:noProof/>
                <w:webHidden/>
              </w:rPr>
              <w:fldChar w:fldCharType="separate"/>
            </w:r>
            <w:r>
              <w:rPr>
                <w:noProof/>
                <w:webHidden/>
              </w:rPr>
              <w:t>4</w:t>
            </w:r>
            <w:r>
              <w:rPr>
                <w:noProof/>
                <w:webHidden/>
              </w:rPr>
              <w:fldChar w:fldCharType="end"/>
            </w:r>
          </w:hyperlink>
        </w:p>
        <w:p w:rsidR="009F1645" w:rsidRDefault="009F1645">
          <w:pPr>
            <w:pStyle w:val="TOC3"/>
            <w:tabs>
              <w:tab w:val="left" w:pos="1320"/>
              <w:tab w:val="right" w:leader="dot" w:pos="8990"/>
            </w:tabs>
            <w:rPr>
              <w:rFonts w:asciiTheme="minorHAnsi" w:eastAsiaTheme="minorEastAsia" w:hAnsiTheme="minorHAnsi"/>
              <w:noProof/>
              <w:sz w:val="22"/>
            </w:rPr>
          </w:pPr>
          <w:hyperlink w:anchor="_Toc435174486" w:history="1">
            <w:r w:rsidRPr="0010723A">
              <w:rPr>
                <w:rStyle w:val="Hyperlink"/>
                <w:noProof/>
              </w:rPr>
              <w:t>4.2.2</w:t>
            </w:r>
            <w:r>
              <w:rPr>
                <w:rFonts w:asciiTheme="minorHAnsi" w:eastAsiaTheme="minorEastAsia" w:hAnsiTheme="minorHAnsi"/>
                <w:noProof/>
                <w:sz w:val="22"/>
              </w:rPr>
              <w:tab/>
            </w:r>
            <w:r w:rsidRPr="0010723A">
              <w:rPr>
                <w:rStyle w:val="Hyperlink"/>
                <w:noProof/>
              </w:rPr>
              <w:t>The end-user should be able to generate word cloud for his product</w:t>
            </w:r>
            <w:r>
              <w:rPr>
                <w:noProof/>
                <w:webHidden/>
              </w:rPr>
              <w:tab/>
            </w:r>
            <w:r>
              <w:rPr>
                <w:noProof/>
                <w:webHidden/>
              </w:rPr>
              <w:fldChar w:fldCharType="begin"/>
            </w:r>
            <w:r>
              <w:rPr>
                <w:noProof/>
                <w:webHidden/>
              </w:rPr>
              <w:instrText xml:space="preserve"> PAGEREF _Toc435174486 \h </w:instrText>
            </w:r>
            <w:r>
              <w:rPr>
                <w:noProof/>
                <w:webHidden/>
              </w:rPr>
            </w:r>
            <w:r>
              <w:rPr>
                <w:noProof/>
                <w:webHidden/>
              </w:rPr>
              <w:fldChar w:fldCharType="separate"/>
            </w:r>
            <w:r>
              <w:rPr>
                <w:noProof/>
                <w:webHidden/>
              </w:rPr>
              <w:t>4</w:t>
            </w:r>
            <w:r>
              <w:rPr>
                <w:noProof/>
                <w:webHidden/>
              </w:rPr>
              <w:fldChar w:fldCharType="end"/>
            </w:r>
          </w:hyperlink>
        </w:p>
        <w:p w:rsidR="009F1645" w:rsidRDefault="009F1645">
          <w:pPr>
            <w:pStyle w:val="TOC3"/>
            <w:tabs>
              <w:tab w:val="left" w:pos="1320"/>
              <w:tab w:val="right" w:leader="dot" w:pos="8990"/>
            </w:tabs>
            <w:rPr>
              <w:rFonts w:asciiTheme="minorHAnsi" w:eastAsiaTheme="minorEastAsia" w:hAnsiTheme="minorHAnsi"/>
              <w:noProof/>
              <w:sz w:val="22"/>
            </w:rPr>
          </w:pPr>
          <w:hyperlink w:anchor="_Toc435174487" w:history="1">
            <w:r w:rsidRPr="0010723A">
              <w:rPr>
                <w:rStyle w:val="Hyperlink"/>
                <w:noProof/>
              </w:rPr>
              <w:t>4.2.3</w:t>
            </w:r>
            <w:r>
              <w:rPr>
                <w:rFonts w:asciiTheme="minorHAnsi" w:eastAsiaTheme="minorEastAsia" w:hAnsiTheme="minorHAnsi"/>
                <w:noProof/>
                <w:sz w:val="22"/>
              </w:rPr>
              <w:tab/>
            </w:r>
            <w:r w:rsidRPr="0010723A">
              <w:rPr>
                <w:rStyle w:val="Hyperlink"/>
                <w:noProof/>
              </w:rPr>
              <w:t>The system should provide user to compare two brands.</w:t>
            </w:r>
            <w:r>
              <w:rPr>
                <w:noProof/>
                <w:webHidden/>
              </w:rPr>
              <w:tab/>
            </w:r>
            <w:r>
              <w:rPr>
                <w:noProof/>
                <w:webHidden/>
              </w:rPr>
              <w:fldChar w:fldCharType="begin"/>
            </w:r>
            <w:r>
              <w:rPr>
                <w:noProof/>
                <w:webHidden/>
              </w:rPr>
              <w:instrText xml:space="preserve"> PAGEREF _Toc435174487 \h </w:instrText>
            </w:r>
            <w:r>
              <w:rPr>
                <w:noProof/>
                <w:webHidden/>
              </w:rPr>
            </w:r>
            <w:r>
              <w:rPr>
                <w:noProof/>
                <w:webHidden/>
              </w:rPr>
              <w:fldChar w:fldCharType="separate"/>
            </w:r>
            <w:r>
              <w:rPr>
                <w:noProof/>
                <w:webHidden/>
              </w:rPr>
              <w:t>4</w:t>
            </w:r>
            <w:r>
              <w:rPr>
                <w:noProof/>
                <w:webHidden/>
              </w:rPr>
              <w:fldChar w:fldCharType="end"/>
            </w:r>
          </w:hyperlink>
        </w:p>
        <w:p w:rsidR="009F1645" w:rsidRDefault="009F1645">
          <w:pPr>
            <w:pStyle w:val="TOC3"/>
            <w:tabs>
              <w:tab w:val="left" w:pos="1320"/>
              <w:tab w:val="right" w:leader="dot" w:pos="8990"/>
            </w:tabs>
            <w:rPr>
              <w:rFonts w:asciiTheme="minorHAnsi" w:eastAsiaTheme="minorEastAsia" w:hAnsiTheme="minorHAnsi"/>
              <w:noProof/>
              <w:sz w:val="22"/>
            </w:rPr>
          </w:pPr>
          <w:hyperlink w:anchor="_Toc435174488" w:history="1">
            <w:r w:rsidRPr="0010723A">
              <w:rPr>
                <w:rStyle w:val="Hyperlink"/>
                <w:noProof/>
              </w:rPr>
              <w:t>4.2.4</w:t>
            </w:r>
            <w:r>
              <w:rPr>
                <w:rFonts w:asciiTheme="minorHAnsi" w:eastAsiaTheme="minorEastAsia" w:hAnsiTheme="minorHAnsi"/>
                <w:noProof/>
                <w:sz w:val="22"/>
              </w:rPr>
              <w:tab/>
            </w:r>
            <w:r w:rsidRPr="0010723A">
              <w:rPr>
                <w:rStyle w:val="Hyperlink"/>
                <w:noProof/>
              </w:rPr>
              <w:t>The system should display the best and the worst tweets for each sentimental report generated.</w:t>
            </w:r>
            <w:r>
              <w:rPr>
                <w:noProof/>
                <w:webHidden/>
              </w:rPr>
              <w:tab/>
            </w:r>
            <w:r>
              <w:rPr>
                <w:noProof/>
                <w:webHidden/>
              </w:rPr>
              <w:fldChar w:fldCharType="begin"/>
            </w:r>
            <w:r>
              <w:rPr>
                <w:noProof/>
                <w:webHidden/>
              </w:rPr>
              <w:instrText xml:space="preserve"> PAGEREF _Toc435174488 \h </w:instrText>
            </w:r>
            <w:r>
              <w:rPr>
                <w:noProof/>
                <w:webHidden/>
              </w:rPr>
            </w:r>
            <w:r>
              <w:rPr>
                <w:noProof/>
                <w:webHidden/>
              </w:rPr>
              <w:fldChar w:fldCharType="separate"/>
            </w:r>
            <w:r>
              <w:rPr>
                <w:noProof/>
                <w:webHidden/>
              </w:rPr>
              <w:t>4</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489" w:history="1">
            <w:r w:rsidRPr="0010723A">
              <w:rPr>
                <w:rStyle w:val="Hyperlink"/>
                <w:rFonts w:cs="Times New Roman"/>
                <w:noProof/>
              </w:rPr>
              <w:t>4.3</w:t>
            </w:r>
            <w:r>
              <w:rPr>
                <w:rFonts w:asciiTheme="minorHAnsi" w:eastAsiaTheme="minorEastAsia" w:hAnsiTheme="minorHAnsi"/>
                <w:noProof/>
                <w:sz w:val="22"/>
              </w:rPr>
              <w:tab/>
            </w:r>
            <w:r w:rsidRPr="0010723A">
              <w:rPr>
                <w:rStyle w:val="Hyperlink"/>
                <w:rFonts w:cs="Times New Roman"/>
                <w:noProof/>
              </w:rPr>
              <w:t>Non- Functional Requirements</w:t>
            </w:r>
            <w:r>
              <w:rPr>
                <w:noProof/>
                <w:webHidden/>
              </w:rPr>
              <w:tab/>
            </w:r>
            <w:r>
              <w:rPr>
                <w:noProof/>
                <w:webHidden/>
              </w:rPr>
              <w:fldChar w:fldCharType="begin"/>
            </w:r>
            <w:r>
              <w:rPr>
                <w:noProof/>
                <w:webHidden/>
              </w:rPr>
              <w:instrText xml:space="preserve"> PAGEREF _Toc435174489 \h </w:instrText>
            </w:r>
            <w:r>
              <w:rPr>
                <w:noProof/>
                <w:webHidden/>
              </w:rPr>
            </w:r>
            <w:r>
              <w:rPr>
                <w:noProof/>
                <w:webHidden/>
              </w:rPr>
              <w:fldChar w:fldCharType="separate"/>
            </w:r>
            <w:r>
              <w:rPr>
                <w:noProof/>
                <w:webHidden/>
              </w:rPr>
              <w:t>4</w:t>
            </w:r>
            <w:r>
              <w:rPr>
                <w:noProof/>
                <w:webHidden/>
              </w:rPr>
              <w:fldChar w:fldCharType="end"/>
            </w:r>
          </w:hyperlink>
        </w:p>
        <w:p w:rsidR="009F1645" w:rsidRDefault="009F1645">
          <w:pPr>
            <w:pStyle w:val="TOC3"/>
            <w:tabs>
              <w:tab w:val="left" w:pos="1320"/>
              <w:tab w:val="right" w:leader="dot" w:pos="8990"/>
            </w:tabs>
            <w:rPr>
              <w:rFonts w:asciiTheme="minorHAnsi" w:eastAsiaTheme="minorEastAsia" w:hAnsiTheme="minorHAnsi"/>
              <w:noProof/>
              <w:sz w:val="22"/>
            </w:rPr>
          </w:pPr>
          <w:hyperlink w:anchor="_Toc435174490" w:history="1">
            <w:r w:rsidRPr="0010723A">
              <w:rPr>
                <w:rStyle w:val="Hyperlink"/>
                <w:noProof/>
              </w:rPr>
              <w:t>4.3.1</w:t>
            </w:r>
            <w:r>
              <w:rPr>
                <w:rFonts w:asciiTheme="minorHAnsi" w:eastAsiaTheme="minorEastAsia" w:hAnsiTheme="minorHAnsi"/>
                <w:noProof/>
                <w:sz w:val="22"/>
              </w:rPr>
              <w:tab/>
            </w:r>
            <w:r w:rsidRPr="0010723A">
              <w:rPr>
                <w:rStyle w:val="Hyperlink"/>
                <w:noProof/>
              </w:rPr>
              <w:t>Performance Requirements</w:t>
            </w:r>
            <w:r>
              <w:rPr>
                <w:noProof/>
                <w:webHidden/>
              </w:rPr>
              <w:tab/>
            </w:r>
            <w:r>
              <w:rPr>
                <w:noProof/>
                <w:webHidden/>
              </w:rPr>
              <w:fldChar w:fldCharType="begin"/>
            </w:r>
            <w:r>
              <w:rPr>
                <w:noProof/>
                <w:webHidden/>
              </w:rPr>
              <w:instrText xml:space="preserve"> PAGEREF _Toc435174490 \h </w:instrText>
            </w:r>
            <w:r>
              <w:rPr>
                <w:noProof/>
                <w:webHidden/>
              </w:rPr>
            </w:r>
            <w:r>
              <w:rPr>
                <w:noProof/>
                <w:webHidden/>
              </w:rPr>
              <w:fldChar w:fldCharType="separate"/>
            </w:r>
            <w:r>
              <w:rPr>
                <w:noProof/>
                <w:webHidden/>
              </w:rPr>
              <w:t>4</w:t>
            </w:r>
            <w:r>
              <w:rPr>
                <w:noProof/>
                <w:webHidden/>
              </w:rPr>
              <w:fldChar w:fldCharType="end"/>
            </w:r>
          </w:hyperlink>
        </w:p>
        <w:p w:rsidR="009F1645" w:rsidRDefault="009F1645">
          <w:pPr>
            <w:pStyle w:val="TOC3"/>
            <w:tabs>
              <w:tab w:val="left" w:pos="1320"/>
              <w:tab w:val="right" w:leader="dot" w:pos="8990"/>
            </w:tabs>
            <w:rPr>
              <w:rFonts w:asciiTheme="minorHAnsi" w:eastAsiaTheme="minorEastAsia" w:hAnsiTheme="minorHAnsi"/>
              <w:noProof/>
              <w:sz w:val="22"/>
            </w:rPr>
          </w:pPr>
          <w:hyperlink w:anchor="_Toc435174491" w:history="1">
            <w:r w:rsidRPr="0010723A">
              <w:rPr>
                <w:rStyle w:val="Hyperlink"/>
                <w:noProof/>
              </w:rPr>
              <w:t>4.3.2</w:t>
            </w:r>
            <w:r>
              <w:rPr>
                <w:rFonts w:asciiTheme="minorHAnsi" w:eastAsiaTheme="minorEastAsia" w:hAnsiTheme="minorHAnsi"/>
                <w:noProof/>
                <w:sz w:val="22"/>
              </w:rPr>
              <w:tab/>
            </w:r>
            <w:r w:rsidRPr="0010723A">
              <w:rPr>
                <w:rStyle w:val="Hyperlink"/>
                <w:noProof/>
              </w:rPr>
              <w:t>Safety Requirements</w:t>
            </w:r>
            <w:r>
              <w:rPr>
                <w:noProof/>
                <w:webHidden/>
              </w:rPr>
              <w:tab/>
            </w:r>
            <w:r>
              <w:rPr>
                <w:noProof/>
                <w:webHidden/>
              </w:rPr>
              <w:fldChar w:fldCharType="begin"/>
            </w:r>
            <w:r>
              <w:rPr>
                <w:noProof/>
                <w:webHidden/>
              </w:rPr>
              <w:instrText xml:space="preserve"> PAGEREF _Toc435174491 \h </w:instrText>
            </w:r>
            <w:r>
              <w:rPr>
                <w:noProof/>
                <w:webHidden/>
              </w:rPr>
            </w:r>
            <w:r>
              <w:rPr>
                <w:noProof/>
                <w:webHidden/>
              </w:rPr>
              <w:fldChar w:fldCharType="separate"/>
            </w:r>
            <w:r>
              <w:rPr>
                <w:noProof/>
                <w:webHidden/>
              </w:rPr>
              <w:t>5</w:t>
            </w:r>
            <w:r>
              <w:rPr>
                <w:noProof/>
                <w:webHidden/>
              </w:rPr>
              <w:fldChar w:fldCharType="end"/>
            </w:r>
          </w:hyperlink>
        </w:p>
        <w:p w:rsidR="009F1645" w:rsidRDefault="009F1645">
          <w:pPr>
            <w:pStyle w:val="TOC3"/>
            <w:tabs>
              <w:tab w:val="left" w:pos="1320"/>
              <w:tab w:val="right" w:leader="dot" w:pos="8990"/>
            </w:tabs>
            <w:rPr>
              <w:rFonts w:asciiTheme="minorHAnsi" w:eastAsiaTheme="minorEastAsia" w:hAnsiTheme="minorHAnsi"/>
              <w:noProof/>
              <w:sz w:val="22"/>
            </w:rPr>
          </w:pPr>
          <w:hyperlink w:anchor="_Toc435174492" w:history="1">
            <w:r w:rsidRPr="0010723A">
              <w:rPr>
                <w:rStyle w:val="Hyperlink"/>
                <w:noProof/>
              </w:rPr>
              <w:t>4.3.3</w:t>
            </w:r>
            <w:r>
              <w:rPr>
                <w:rFonts w:asciiTheme="minorHAnsi" w:eastAsiaTheme="minorEastAsia" w:hAnsiTheme="minorHAnsi"/>
                <w:noProof/>
                <w:sz w:val="22"/>
              </w:rPr>
              <w:tab/>
            </w:r>
            <w:r w:rsidRPr="0010723A">
              <w:rPr>
                <w:rStyle w:val="Hyperlink"/>
                <w:noProof/>
              </w:rPr>
              <w:t>Security Requirements</w:t>
            </w:r>
            <w:r>
              <w:rPr>
                <w:noProof/>
                <w:webHidden/>
              </w:rPr>
              <w:tab/>
            </w:r>
            <w:r>
              <w:rPr>
                <w:noProof/>
                <w:webHidden/>
              </w:rPr>
              <w:fldChar w:fldCharType="begin"/>
            </w:r>
            <w:r>
              <w:rPr>
                <w:noProof/>
                <w:webHidden/>
              </w:rPr>
              <w:instrText xml:space="preserve"> PAGEREF _Toc435174492 \h </w:instrText>
            </w:r>
            <w:r>
              <w:rPr>
                <w:noProof/>
                <w:webHidden/>
              </w:rPr>
            </w:r>
            <w:r>
              <w:rPr>
                <w:noProof/>
                <w:webHidden/>
              </w:rPr>
              <w:fldChar w:fldCharType="separate"/>
            </w:r>
            <w:r>
              <w:rPr>
                <w:noProof/>
                <w:webHidden/>
              </w:rPr>
              <w:t>5</w:t>
            </w:r>
            <w:r>
              <w:rPr>
                <w:noProof/>
                <w:webHidden/>
              </w:rPr>
              <w:fldChar w:fldCharType="end"/>
            </w:r>
          </w:hyperlink>
        </w:p>
        <w:p w:rsidR="009F1645" w:rsidRDefault="009F1645">
          <w:pPr>
            <w:pStyle w:val="TOC3"/>
            <w:tabs>
              <w:tab w:val="left" w:pos="1320"/>
              <w:tab w:val="right" w:leader="dot" w:pos="8990"/>
            </w:tabs>
            <w:rPr>
              <w:rFonts w:asciiTheme="minorHAnsi" w:eastAsiaTheme="minorEastAsia" w:hAnsiTheme="minorHAnsi"/>
              <w:noProof/>
              <w:sz w:val="22"/>
            </w:rPr>
          </w:pPr>
          <w:hyperlink w:anchor="_Toc435174493" w:history="1">
            <w:r w:rsidRPr="0010723A">
              <w:rPr>
                <w:rStyle w:val="Hyperlink"/>
                <w:noProof/>
              </w:rPr>
              <w:t>4.3.4</w:t>
            </w:r>
            <w:r>
              <w:rPr>
                <w:rFonts w:asciiTheme="minorHAnsi" w:eastAsiaTheme="minorEastAsia" w:hAnsiTheme="minorHAnsi"/>
                <w:noProof/>
                <w:sz w:val="22"/>
              </w:rPr>
              <w:tab/>
            </w:r>
            <w:r w:rsidRPr="0010723A">
              <w:rPr>
                <w:rStyle w:val="Hyperlink"/>
                <w:noProof/>
              </w:rPr>
              <w:t>Software Quality Attributes</w:t>
            </w:r>
            <w:r>
              <w:rPr>
                <w:noProof/>
                <w:webHidden/>
              </w:rPr>
              <w:tab/>
            </w:r>
            <w:r>
              <w:rPr>
                <w:noProof/>
                <w:webHidden/>
              </w:rPr>
              <w:fldChar w:fldCharType="begin"/>
            </w:r>
            <w:r>
              <w:rPr>
                <w:noProof/>
                <w:webHidden/>
              </w:rPr>
              <w:instrText xml:space="preserve"> PAGEREF _Toc435174493 \h </w:instrText>
            </w:r>
            <w:r>
              <w:rPr>
                <w:noProof/>
                <w:webHidden/>
              </w:rPr>
            </w:r>
            <w:r>
              <w:rPr>
                <w:noProof/>
                <w:webHidden/>
              </w:rPr>
              <w:fldChar w:fldCharType="separate"/>
            </w:r>
            <w:r>
              <w:rPr>
                <w:noProof/>
                <w:webHidden/>
              </w:rPr>
              <w:t>5</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494" w:history="1">
            <w:r w:rsidRPr="0010723A">
              <w:rPr>
                <w:rStyle w:val="Hyperlink"/>
                <w:noProof/>
              </w:rPr>
              <w:t>4.4</w:t>
            </w:r>
            <w:r>
              <w:rPr>
                <w:rFonts w:asciiTheme="minorHAnsi" w:eastAsiaTheme="minorEastAsia" w:hAnsiTheme="minorHAnsi"/>
                <w:noProof/>
                <w:sz w:val="22"/>
              </w:rPr>
              <w:tab/>
            </w:r>
            <w:r w:rsidRPr="0010723A">
              <w:rPr>
                <w:rStyle w:val="Hyperlink"/>
                <w:noProof/>
              </w:rPr>
              <w:t>Software and Hardware Requirement</w:t>
            </w:r>
            <w:r>
              <w:rPr>
                <w:noProof/>
                <w:webHidden/>
              </w:rPr>
              <w:tab/>
            </w:r>
            <w:r>
              <w:rPr>
                <w:noProof/>
                <w:webHidden/>
              </w:rPr>
              <w:fldChar w:fldCharType="begin"/>
            </w:r>
            <w:r>
              <w:rPr>
                <w:noProof/>
                <w:webHidden/>
              </w:rPr>
              <w:instrText xml:space="preserve"> PAGEREF _Toc435174494 \h </w:instrText>
            </w:r>
            <w:r>
              <w:rPr>
                <w:noProof/>
                <w:webHidden/>
              </w:rPr>
            </w:r>
            <w:r>
              <w:rPr>
                <w:noProof/>
                <w:webHidden/>
              </w:rPr>
              <w:fldChar w:fldCharType="separate"/>
            </w:r>
            <w:r>
              <w:rPr>
                <w:noProof/>
                <w:webHidden/>
              </w:rPr>
              <w:t>5</w:t>
            </w:r>
            <w:r>
              <w:rPr>
                <w:noProof/>
                <w:webHidden/>
              </w:rPr>
              <w:fldChar w:fldCharType="end"/>
            </w:r>
          </w:hyperlink>
        </w:p>
        <w:p w:rsidR="009F1645" w:rsidRDefault="009F1645">
          <w:pPr>
            <w:pStyle w:val="TOC3"/>
            <w:tabs>
              <w:tab w:val="left" w:pos="1320"/>
              <w:tab w:val="right" w:leader="dot" w:pos="8990"/>
            </w:tabs>
            <w:rPr>
              <w:rFonts w:asciiTheme="minorHAnsi" w:eastAsiaTheme="minorEastAsia" w:hAnsiTheme="minorHAnsi"/>
              <w:noProof/>
              <w:sz w:val="22"/>
            </w:rPr>
          </w:pPr>
          <w:hyperlink w:anchor="_Toc435174495" w:history="1">
            <w:r w:rsidRPr="0010723A">
              <w:rPr>
                <w:rStyle w:val="Hyperlink"/>
                <w:rFonts w:cs="Arial"/>
                <w:bCs/>
                <w:i/>
                <w:noProof/>
              </w:rPr>
              <w:t>4.4.1</w:t>
            </w:r>
            <w:r>
              <w:rPr>
                <w:rFonts w:asciiTheme="minorHAnsi" w:eastAsiaTheme="minorEastAsia" w:hAnsiTheme="minorHAnsi"/>
                <w:noProof/>
                <w:sz w:val="22"/>
              </w:rPr>
              <w:tab/>
            </w:r>
            <w:r w:rsidRPr="0010723A">
              <w:rPr>
                <w:rStyle w:val="Hyperlink"/>
                <w:noProof/>
              </w:rPr>
              <w:t>Hardware Interface</w:t>
            </w:r>
            <w:r>
              <w:rPr>
                <w:noProof/>
                <w:webHidden/>
              </w:rPr>
              <w:tab/>
            </w:r>
            <w:r>
              <w:rPr>
                <w:noProof/>
                <w:webHidden/>
              </w:rPr>
              <w:fldChar w:fldCharType="begin"/>
            </w:r>
            <w:r>
              <w:rPr>
                <w:noProof/>
                <w:webHidden/>
              </w:rPr>
              <w:instrText xml:space="preserve"> PAGEREF _Toc435174495 \h </w:instrText>
            </w:r>
            <w:r>
              <w:rPr>
                <w:noProof/>
                <w:webHidden/>
              </w:rPr>
            </w:r>
            <w:r>
              <w:rPr>
                <w:noProof/>
                <w:webHidden/>
              </w:rPr>
              <w:fldChar w:fldCharType="separate"/>
            </w:r>
            <w:r>
              <w:rPr>
                <w:noProof/>
                <w:webHidden/>
              </w:rPr>
              <w:t>5</w:t>
            </w:r>
            <w:r>
              <w:rPr>
                <w:noProof/>
                <w:webHidden/>
              </w:rPr>
              <w:fldChar w:fldCharType="end"/>
            </w:r>
          </w:hyperlink>
        </w:p>
        <w:p w:rsidR="009F1645" w:rsidRDefault="009F1645">
          <w:pPr>
            <w:pStyle w:val="TOC3"/>
            <w:tabs>
              <w:tab w:val="left" w:pos="1320"/>
              <w:tab w:val="right" w:leader="dot" w:pos="8990"/>
            </w:tabs>
            <w:rPr>
              <w:rFonts w:asciiTheme="minorHAnsi" w:eastAsiaTheme="minorEastAsia" w:hAnsiTheme="minorHAnsi"/>
              <w:noProof/>
              <w:sz w:val="22"/>
            </w:rPr>
          </w:pPr>
          <w:hyperlink w:anchor="_Toc435174496" w:history="1">
            <w:r w:rsidRPr="0010723A">
              <w:rPr>
                <w:rStyle w:val="Hyperlink"/>
                <w:noProof/>
              </w:rPr>
              <w:t>4.4.2</w:t>
            </w:r>
            <w:r>
              <w:rPr>
                <w:rFonts w:asciiTheme="minorHAnsi" w:eastAsiaTheme="minorEastAsia" w:hAnsiTheme="minorHAnsi"/>
                <w:noProof/>
                <w:sz w:val="22"/>
              </w:rPr>
              <w:tab/>
            </w:r>
            <w:r w:rsidRPr="0010723A">
              <w:rPr>
                <w:rStyle w:val="Hyperlink"/>
                <w:noProof/>
              </w:rPr>
              <w:t>Software Interfaces</w:t>
            </w:r>
            <w:r>
              <w:rPr>
                <w:noProof/>
                <w:webHidden/>
              </w:rPr>
              <w:tab/>
            </w:r>
            <w:r>
              <w:rPr>
                <w:noProof/>
                <w:webHidden/>
              </w:rPr>
              <w:fldChar w:fldCharType="begin"/>
            </w:r>
            <w:r>
              <w:rPr>
                <w:noProof/>
                <w:webHidden/>
              </w:rPr>
              <w:instrText xml:space="preserve"> PAGEREF _Toc435174496 \h </w:instrText>
            </w:r>
            <w:r>
              <w:rPr>
                <w:noProof/>
                <w:webHidden/>
              </w:rPr>
            </w:r>
            <w:r>
              <w:rPr>
                <w:noProof/>
                <w:webHidden/>
              </w:rPr>
              <w:fldChar w:fldCharType="separate"/>
            </w:r>
            <w:r>
              <w:rPr>
                <w:noProof/>
                <w:webHidden/>
              </w:rPr>
              <w:t>6</w:t>
            </w:r>
            <w:r>
              <w:rPr>
                <w:noProof/>
                <w:webHidden/>
              </w:rPr>
              <w:fldChar w:fldCharType="end"/>
            </w:r>
          </w:hyperlink>
        </w:p>
        <w:p w:rsidR="009F1645" w:rsidRDefault="009F1645">
          <w:pPr>
            <w:pStyle w:val="TOC3"/>
            <w:tabs>
              <w:tab w:val="left" w:pos="1320"/>
              <w:tab w:val="right" w:leader="dot" w:pos="8990"/>
            </w:tabs>
            <w:rPr>
              <w:rFonts w:asciiTheme="minorHAnsi" w:eastAsiaTheme="minorEastAsia" w:hAnsiTheme="minorHAnsi"/>
              <w:noProof/>
              <w:sz w:val="22"/>
            </w:rPr>
          </w:pPr>
          <w:hyperlink w:anchor="_Toc435174497" w:history="1">
            <w:r w:rsidRPr="0010723A">
              <w:rPr>
                <w:rStyle w:val="Hyperlink"/>
                <w:rFonts w:cs="Arial"/>
                <w:noProof/>
              </w:rPr>
              <w:t>4.4.3</w:t>
            </w:r>
            <w:r>
              <w:rPr>
                <w:rFonts w:asciiTheme="minorHAnsi" w:eastAsiaTheme="minorEastAsia" w:hAnsiTheme="minorHAnsi"/>
                <w:noProof/>
                <w:sz w:val="22"/>
              </w:rPr>
              <w:tab/>
            </w:r>
            <w:r w:rsidRPr="0010723A">
              <w:rPr>
                <w:rStyle w:val="Hyperlink"/>
                <w:noProof/>
              </w:rPr>
              <w:t>Communications Interfaces</w:t>
            </w:r>
            <w:r>
              <w:rPr>
                <w:noProof/>
                <w:webHidden/>
              </w:rPr>
              <w:tab/>
            </w:r>
            <w:r>
              <w:rPr>
                <w:noProof/>
                <w:webHidden/>
              </w:rPr>
              <w:fldChar w:fldCharType="begin"/>
            </w:r>
            <w:r>
              <w:rPr>
                <w:noProof/>
                <w:webHidden/>
              </w:rPr>
              <w:instrText xml:space="preserve"> PAGEREF _Toc435174497 \h </w:instrText>
            </w:r>
            <w:r>
              <w:rPr>
                <w:noProof/>
                <w:webHidden/>
              </w:rPr>
            </w:r>
            <w:r>
              <w:rPr>
                <w:noProof/>
                <w:webHidden/>
              </w:rPr>
              <w:fldChar w:fldCharType="separate"/>
            </w:r>
            <w:r>
              <w:rPr>
                <w:noProof/>
                <w:webHidden/>
              </w:rPr>
              <w:t>6</w:t>
            </w:r>
            <w:r>
              <w:rPr>
                <w:noProof/>
                <w:webHidden/>
              </w:rPr>
              <w:fldChar w:fldCharType="end"/>
            </w:r>
          </w:hyperlink>
        </w:p>
        <w:p w:rsidR="009F1645" w:rsidRDefault="009F1645">
          <w:pPr>
            <w:pStyle w:val="TOC1"/>
            <w:tabs>
              <w:tab w:val="left" w:pos="480"/>
              <w:tab w:val="right" w:leader="dot" w:pos="8990"/>
            </w:tabs>
            <w:rPr>
              <w:rFonts w:asciiTheme="minorHAnsi" w:eastAsiaTheme="minorEastAsia" w:hAnsiTheme="minorHAnsi"/>
              <w:noProof/>
              <w:sz w:val="22"/>
            </w:rPr>
          </w:pPr>
          <w:hyperlink w:anchor="_Toc435174498" w:history="1">
            <w:r w:rsidRPr="0010723A">
              <w:rPr>
                <w:rStyle w:val="Hyperlink"/>
                <w:noProof/>
              </w:rPr>
              <w:t>5.</w:t>
            </w:r>
            <w:r>
              <w:rPr>
                <w:rFonts w:asciiTheme="minorHAnsi" w:eastAsiaTheme="minorEastAsia" w:hAnsiTheme="minorHAnsi"/>
                <w:noProof/>
                <w:sz w:val="22"/>
              </w:rPr>
              <w:tab/>
            </w:r>
            <w:r w:rsidRPr="0010723A">
              <w:rPr>
                <w:rStyle w:val="Hyperlink"/>
                <w:noProof/>
              </w:rPr>
              <w:t>ANALYSIS AND DESIGN</w:t>
            </w:r>
            <w:r>
              <w:rPr>
                <w:noProof/>
                <w:webHidden/>
              </w:rPr>
              <w:tab/>
            </w:r>
            <w:r>
              <w:rPr>
                <w:noProof/>
                <w:webHidden/>
              </w:rPr>
              <w:fldChar w:fldCharType="begin"/>
            </w:r>
            <w:r>
              <w:rPr>
                <w:noProof/>
                <w:webHidden/>
              </w:rPr>
              <w:instrText xml:space="preserve"> PAGEREF _Toc435174498 \h </w:instrText>
            </w:r>
            <w:r>
              <w:rPr>
                <w:noProof/>
                <w:webHidden/>
              </w:rPr>
            </w:r>
            <w:r>
              <w:rPr>
                <w:noProof/>
                <w:webHidden/>
              </w:rPr>
              <w:fldChar w:fldCharType="separate"/>
            </w:r>
            <w:r>
              <w:rPr>
                <w:noProof/>
                <w:webHidden/>
              </w:rPr>
              <w:t>7</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499" w:history="1">
            <w:r w:rsidRPr="0010723A">
              <w:rPr>
                <w:rStyle w:val="Hyperlink"/>
                <w:noProof/>
              </w:rPr>
              <w:t>5.1</w:t>
            </w:r>
            <w:r>
              <w:rPr>
                <w:rFonts w:asciiTheme="minorHAnsi" w:eastAsiaTheme="minorEastAsia" w:hAnsiTheme="minorHAnsi"/>
                <w:noProof/>
                <w:sz w:val="22"/>
              </w:rPr>
              <w:tab/>
            </w:r>
            <w:r w:rsidRPr="0010723A">
              <w:rPr>
                <w:rStyle w:val="Hyperlink"/>
                <w:noProof/>
              </w:rPr>
              <w:t>Use Case</w:t>
            </w:r>
            <w:r>
              <w:rPr>
                <w:noProof/>
                <w:webHidden/>
              </w:rPr>
              <w:tab/>
            </w:r>
            <w:r>
              <w:rPr>
                <w:noProof/>
                <w:webHidden/>
              </w:rPr>
              <w:fldChar w:fldCharType="begin"/>
            </w:r>
            <w:r>
              <w:rPr>
                <w:noProof/>
                <w:webHidden/>
              </w:rPr>
              <w:instrText xml:space="preserve"> PAGEREF _Toc435174499 \h </w:instrText>
            </w:r>
            <w:r>
              <w:rPr>
                <w:noProof/>
                <w:webHidden/>
              </w:rPr>
            </w:r>
            <w:r>
              <w:rPr>
                <w:noProof/>
                <w:webHidden/>
              </w:rPr>
              <w:fldChar w:fldCharType="separate"/>
            </w:r>
            <w:r>
              <w:rPr>
                <w:noProof/>
                <w:webHidden/>
              </w:rPr>
              <w:t>7</w:t>
            </w:r>
            <w:r>
              <w:rPr>
                <w:noProof/>
                <w:webHidden/>
              </w:rPr>
              <w:fldChar w:fldCharType="end"/>
            </w:r>
          </w:hyperlink>
        </w:p>
        <w:p w:rsidR="009F1645" w:rsidRDefault="009F1645">
          <w:pPr>
            <w:pStyle w:val="TOC1"/>
            <w:tabs>
              <w:tab w:val="left" w:pos="660"/>
              <w:tab w:val="right" w:leader="dot" w:pos="8990"/>
            </w:tabs>
            <w:rPr>
              <w:rFonts w:asciiTheme="minorHAnsi" w:eastAsiaTheme="minorEastAsia" w:hAnsiTheme="minorHAnsi"/>
              <w:noProof/>
              <w:sz w:val="22"/>
            </w:rPr>
          </w:pPr>
          <w:hyperlink w:anchor="_Toc435174500" w:history="1">
            <w:r w:rsidRPr="0010723A">
              <w:rPr>
                <w:rStyle w:val="Hyperlink"/>
                <w:noProof/>
              </w:rPr>
              <w:t>5.2</w:t>
            </w:r>
            <w:r>
              <w:rPr>
                <w:rFonts w:asciiTheme="minorHAnsi" w:eastAsiaTheme="minorEastAsia" w:hAnsiTheme="minorHAnsi"/>
                <w:noProof/>
                <w:sz w:val="22"/>
              </w:rPr>
              <w:tab/>
            </w:r>
            <w:r w:rsidRPr="0010723A">
              <w:rPr>
                <w:rStyle w:val="Hyperlink"/>
                <w:noProof/>
              </w:rPr>
              <w:t>Sequence Diagram</w:t>
            </w:r>
            <w:r>
              <w:rPr>
                <w:noProof/>
                <w:webHidden/>
              </w:rPr>
              <w:tab/>
            </w:r>
            <w:r>
              <w:rPr>
                <w:noProof/>
                <w:webHidden/>
              </w:rPr>
              <w:fldChar w:fldCharType="begin"/>
            </w:r>
            <w:r>
              <w:rPr>
                <w:noProof/>
                <w:webHidden/>
              </w:rPr>
              <w:instrText xml:space="preserve"> PAGEREF _Toc435174500 \h </w:instrText>
            </w:r>
            <w:r>
              <w:rPr>
                <w:noProof/>
                <w:webHidden/>
              </w:rPr>
            </w:r>
            <w:r>
              <w:rPr>
                <w:noProof/>
                <w:webHidden/>
              </w:rPr>
              <w:fldChar w:fldCharType="separate"/>
            </w:r>
            <w:r>
              <w:rPr>
                <w:noProof/>
                <w:webHidden/>
              </w:rPr>
              <w:t>8</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501" w:history="1">
            <w:r w:rsidRPr="0010723A">
              <w:rPr>
                <w:rStyle w:val="Hyperlink"/>
                <w:noProof/>
              </w:rPr>
              <w:t>5.3</w:t>
            </w:r>
            <w:r>
              <w:rPr>
                <w:rFonts w:asciiTheme="minorHAnsi" w:eastAsiaTheme="minorEastAsia" w:hAnsiTheme="minorHAnsi"/>
                <w:noProof/>
                <w:sz w:val="22"/>
              </w:rPr>
              <w:tab/>
            </w:r>
            <w:r w:rsidRPr="0010723A">
              <w:rPr>
                <w:rStyle w:val="Hyperlink"/>
                <w:noProof/>
              </w:rPr>
              <w:t>Activity Diagram</w:t>
            </w:r>
            <w:r>
              <w:rPr>
                <w:noProof/>
                <w:webHidden/>
              </w:rPr>
              <w:tab/>
            </w:r>
            <w:r>
              <w:rPr>
                <w:noProof/>
                <w:webHidden/>
              </w:rPr>
              <w:fldChar w:fldCharType="begin"/>
            </w:r>
            <w:r>
              <w:rPr>
                <w:noProof/>
                <w:webHidden/>
              </w:rPr>
              <w:instrText xml:space="preserve"> PAGEREF _Toc435174501 \h </w:instrText>
            </w:r>
            <w:r>
              <w:rPr>
                <w:noProof/>
                <w:webHidden/>
              </w:rPr>
            </w:r>
            <w:r>
              <w:rPr>
                <w:noProof/>
                <w:webHidden/>
              </w:rPr>
              <w:fldChar w:fldCharType="separate"/>
            </w:r>
            <w:r>
              <w:rPr>
                <w:noProof/>
                <w:webHidden/>
              </w:rPr>
              <w:t>9</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502" w:history="1">
            <w:r w:rsidRPr="0010723A">
              <w:rPr>
                <w:rStyle w:val="Hyperlink"/>
                <w:noProof/>
              </w:rPr>
              <w:t>5.4</w:t>
            </w:r>
            <w:r>
              <w:rPr>
                <w:rFonts w:asciiTheme="minorHAnsi" w:eastAsiaTheme="minorEastAsia" w:hAnsiTheme="minorHAnsi"/>
                <w:noProof/>
                <w:sz w:val="22"/>
              </w:rPr>
              <w:tab/>
            </w:r>
            <w:r w:rsidRPr="0010723A">
              <w:rPr>
                <w:rStyle w:val="Hyperlink"/>
                <w:noProof/>
              </w:rPr>
              <w:t>ER Diagram</w:t>
            </w:r>
            <w:r>
              <w:rPr>
                <w:noProof/>
                <w:webHidden/>
              </w:rPr>
              <w:tab/>
            </w:r>
            <w:r>
              <w:rPr>
                <w:noProof/>
                <w:webHidden/>
              </w:rPr>
              <w:fldChar w:fldCharType="begin"/>
            </w:r>
            <w:r>
              <w:rPr>
                <w:noProof/>
                <w:webHidden/>
              </w:rPr>
              <w:instrText xml:space="preserve"> PAGEREF _Toc435174502 \h </w:instrText>
            </w:r>
            <w:r>
              <w:rPr>
                <w:noProof/>
                <w:webHidden/>
              </w:rPr>
            </w:r>
            <w:r>
              <w:rPr>
                <w:noProof/>
                <w:webHidden/>
              </w:rPr>
              <w:fldChar w:fldCharType="separate"/>
            </w:r>
            <w:r>
              <w:rPr>
                <w:noProof/>
                <w:webHidden/>
              </w:rPr>
              <w:t>10</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503" w:history="1">
            <w:r w:rsidRPr="0010723A">
              <w:rPr>
                <w:rStyle w:val="Hyperlink"/>
                <w:noProof/>
              </w:rPr>
              <w:t>5.5</w:t>
            </w:r>
            <w:r>
              <w:rPr>
                <w:rFonts w:asciiTheme="minorHAnsi" w:eastAsiaTheme="minorEastAsia" w:hAnsiTheme="minorHAnsi"/>
                <w:noProof/>
                <w:sz w:val="22"/>
              </w:rPr>
              <w:tab/>
            </w:r>
            <w:r w:rsidRPr="0010723A">
              <w:rPr>
                <w:rStyle w:val="Hyperlink"/>
                <w:noProof/>
              </w:rPr>
              <w:t>Data Dictionary</w:t>
            </w:r>
            <w:r>
              <w:rPr>
                <w:noProof/>
                <w:webHidden/>
              </w:rPr>
              <w:tab/>
            </w:r>
            <w:r>
              <w:rPr>
                <w:noProof/>
                <w:webHidden/>
              </w:rPr>
              <w:fldChar w:fldCharType="begin"/>
            </w:r>
            <w:r>
              <w:rPr>
                <w:noProof/>
                <w:webHidden/>
              </w:rPr>
              <w:instrText xml:space="preserve"> PAGEREF _Toc435174503 \h </w:instrText>
            </w:r>
            <w:r>
              <w:rPr>
                <w:noProof/>
                <w:webHidden/>
              </w:rPr>
            </w:r>
            <w:r>
              <w:rPr>
                <w:noProof/>
                <w:webHidden/>
              </w:rPr>
              <w:fldChar w:fldCharType="separate"/>
            </w:r>
            <w:r>
              <w:rPr>
                <w:noProof/>
                <w:webHidden/>
              </w:rPr>
              <w:t>10</w:t>
            </w:r>
            <w:r>
              <w:rPr>
                <w:noProof/>
                <w:webHidden/>
              </w:rPr>
              <w:fldChar w:fldCharType="end"/>
            </w:r>
          </w:hyperlink>
        </w:p>
        <w:p w:rsidR="009F1645" w:rsidRDefault="009F1645">
          <w:pPr>
            <w:pStyle w:val="TOC1"/>
            <w:tabs>
              <w:tab w:val="left" w:pos="480"/>
              <w:tab w:val="right" w:leader="dot" w:pos="8990"/>
            </w:tabs>
            <w:rPr>
              <w:rFonts w:asciiTheme="minorHAnsi" w:eastAsiaTheme="minorEastAsia" w:hAnsiTheme="minorHAnsi"/>
              <w:noProof/>
              <w:sz w:val="22"/>
            </w:rPr>
          </w:pPr>
          <w:hyperlink w:anchor="_Toc435174504" w:history="1">
            <w:r w:rsidRPr="0010723A">
              <w:rPr>
                <w:rStyle w:val="Hyperlink"/>
                <w:noProof/>
              </w:rPr>
              <w:t>6.</w:t>
            </w:r>
            <w:r>
              <w:rPr>
                <w:rFonts w:asciiTheme="minorHAnsi" w:eastAsiaTheme="minorEastAsia" w:hAnsiTheme="minorHAnsi"/>
                <w:noProof/>
                <w:sz w:val="22"/>
              </w:rPr>
              <w:tab/>
            </w:r>
            <w:r w:rsidRPr="0010723A">
              <w:rPr>
                <w:rStyle w:val="Hyperlink"/>
                <w:noProof/>
              </w:rPr>
              <w:t>IMPELEMENTATION</w:t>
            </w:r>
            <w:r>
              <w:rPr>
                <w:noProof/>
                <w:webHidden/>
              </w:rPr>
              <w:tab/>
            </w:r>
            <w:r>
              <w:rPr>
                <w:noProof/>
                <w:webHidden/>
              </w:rPr>
              <w:fldChar w:fldCharType="begin"/>
            </w:r>
            <w:r>
              <w:rPr>
                <w:noProof/>
                <w:webHidden/>
              </w:rPr>
              <w:instrText xml:space="preserve"> PAGEREF _Toc435174504 \h </w:instrText>
            </w:r>
            <w:r>
              <w:rPr>
                <w:noProof/>
                <w:webHidden/>
              </w:rPr>
            </w:r>
            <w:r>
              <w:rPr>
                <w:noProof/>
                <w:webHidden/>
              </w:rPr>
              <w:fldChar w:fldCharType="separate"/>
            </w:r>
            <w:r>
              <w:rPr>
                <w:noProof/>
                <w:webHidden/>
              </w:rPr>
              <w:t>12</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505" w:history="1">
            <w:r w:rsidRPr="0010723A">
              <w:rPr>
                <w:rStyle w:val="Hyperlink"/>
                <w:noProof/>
              </w:rPr>
              <w:t>6.1</w:t>
            </w:r>
            <w:r>
              <w:rPr>
                <w:rFonts w:asciiTheme="minorHAnsi" w:eastAsiaTheme="minorEastAsia" w:hAnsiTheme="minorHAnsi"/>
                <w:noProof/>
                <w:sz w:val="22"/>
              </w:rPr>
              <w:tab/>
            </w:r>
            <w:r w:rsidRPr="0010723A">
              <w:rPr>
                <w:rStyle w:val="Hyperlink"/>
                <w:noProof/>
              </w:rPr>
              <w:t>Screen Shots</w:t>
            </w:r>
            <w:r>
              <w:rPr>
                <w:noProof/>
                <w:webHidden/>
              </w:rPr>
              <w:tab/>
            </w:r>
            <w:r>
              <w:rPr>
                <w:noProof/>
                <w:webHidden/>
              </w:rPr>
              <w:fldChar w:fldCharType="begin"/>
            </w:r>
            <w:r>
              <w:rPr>
                <w:noProof/>
                <w:webHidden/>
              </w:rPr>
              <w:instrText xml:space="preserve"> PAGEREF _Toc435174505 \h </w:instrText>
            </w:r>
            <w:r>
              <w:rPr>
                <w:noProof/>
                <w:webHidden/>
              </w:rPr>
            </w:r>
            <w:r>
              <w:rPr>
                <w:noProof/>
                <w:webHidden/>
              </w:rPr>
              <w:fldChar w:fldCharType="separate"/>
            </w:r>
            <w:r>
              <w:rPr>
                <w:noProof/>
                <w:webHidden/>
              </w:rPr>
              <w:t>12</w:t>
            </w:r>
            <w:r>
              <w:rPr>
                <w:noProof/>
                <w:webHidden/>
              </w:rPr>
              <w:fldChar w:fldCharType="end"/>
            </w:r>
          </w:hyperlink>
        </w:p>
        <w:p w:rsidR="009F1645" w:rsidRDefault="009F1645">
          <w:pPr>
            <w:pStyle w:val="TOC1"/>
            <w:tabs>
              <w:tab w:val="left" w:pos="480"/>
              <w:tab w:val="right" w:leader="dot" w:pos="8990"/>
            </w:tabs>
            <w:rPr>
              <w:rFonts w:asciiTheme="minorHAnsi" w:eastAsiaTheme="minorEastAsia" w:hAnsiTheme="minorHAnsi"/>
              <w:noProof/>
              <w:sz w:val="22"/>
            </w:rPr>
          </w:pPr>
          <w:hyperlink w:anchor="_Toc435174506" w:history="1">
            <w:r w:rsidRPr="0010723A">
              <w:rPr>
                <w:rStyle w:val="Hyperlink"/>
                <w:noProof/>
              </w:rPr>
              <w:t>7.</w:t>
            </w:r>
            <w:r>
              <w:rPr>
                <w:rFonts w:asciiTheme="minorHAnsi" w:eastAsiaTheme="minorEastAsia" w:hAnsiTheme="minorHAnsi"/>
                <w:noProof/>
                <w:sz w:val="22"/>
              </w:rPr>
              <w:tab/>
            </w:r>
            <w:r w:rsidRPr="0010723A">
              <w:rPr>
                <w:rStyle w:val="Hyperlink"/>
                <w:noProof/>
              </w:rPr>
              <w:t>SOFTWARE TESTING</w:t>
            </w:r>
            <w:r>
              <w:rPr>
                <w:noProof/>
                <w:webHidden/>
              </w:rPr>
              <w:tab/>
            </w:r>
            <w:r>
              <w:rPr>
                <w:noProof/>
                <w:webHidden/>
              </w:rPr>
              <w:fldChar w:fldCharType="begin"/>
            </w:r>
            <w:r>
              <w:rPr>
                <w:noProof/>
                <w:webHidden/>
              </w:rPr>
              <w:instrText xml:space="preserve"> PAGEREF _Toc435174506 \h </w:instrText>
            </w:r>
            <w:r>
              <w:rPr>
                <w:noProof/>
                <w:webHidden/>
              </w:rPr>
            </w:r>
            <w:r>
              <w:rPr>
                <w:noProof/>
                <w:webHidden/>
              </w:rPr>
              <w:fldChar w:fldCharType="separate"/>
            </w:r>
            <w:r>
              <w:rPr>
                <w:noProof/>
                <w:webHidden/>
              </w:rPr>
              <w:t>16</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507" w:history="1">
            <w:r w:rsidRPr="0010723A">
              <w:rPr>
                <w:rStyle w:val="Hyperlink"/>
                <w:noProof/>
              </w:rPr>
              <w:t>7.1</w:t>
            </w:r>
            <w:r>
              <w:rPr>
                <w:rFonts w:asciiTheme="minorHAnsi" w:eastAsiaTheme="minorEastAsia" w:hAnsiTheme="minorHAnsi"/>
                <w:noProof/>
                <w:sz w:val="22"/>
              </w:rPr>
              <w:tab/>
            </w:r>
            <w:r w:rsidRPr="0010723A">
              <w:rPr>
                <w:rStyle w:val="Hyperlink"/>
                <w:noProof/>
              </w:rPr>
              <w:t>Testing Objectives:</w:t>
            </w:r>
            <w:r>
              <w:rPr>
                <w:noProof/>
                <w:webHidden/>
              </w:rPr>
              <w:tab/>
            </w:r>
            <w:r>
              <w:rPr>
                <w:noProof/>
                <w:webHidden/>
              </w:rPr>
              <w:fldChar w:fldCharType="begin"/>
            </w:r>
            <w:r>
              <w:rPr>
                <w:noProof/>
                <w:webHidden/>
              </w:rPr>
              <w:instrText xml:space="preserve"> PAGEREF _Toc435174507 \h </w:instrText>
            </w:r>
            <w:r>
              <w:rPr>
                <w:noProof/>
                <w:webHidden/>
              </w:rPr>
            </w:r>
            <w:r>
              <w:rPr>
                <w:noProof/>
                <w:webHidden/>
              </w:rPr>
              <w:fldChar w:fldCharType="separate"/>
            </w:r>
            <w:r>
              <w:rPr>
                <w:noProof/>
                <w:webHidden/>
              </w:rPr>
              <w:t>16</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508" w:history="1">
            <w:r w:rsidRPr="0010723A">
              <w:rPr>
                <w:rStyle w:val="Hyperlink"/>
                <w:noProof/>
              </w:rPr>
              <w:t>7.2</w:t>
            </w:r>
            <w:r>
              <w:rPr>
                <w:rFonts w:asciiTheme="minorHAnsi" w:eastAsiaTheme="minorEastAsia" w:hAnsiTheme="minorHAnsi"/>
                <w:noProof/>
                <w:sz w:val="22"/>
              </w:rPr>
              <w:tab/>
            </w:r>
            <w:r w:rsidRPr="0010723A">
              <w:rPr>
                <w:rStyle w:val="Hyperlink"/>
                <w:noProof/>
              </w:rPr>
              <w:t>Testing Principles:</w:t>
            </w:r>
            <w:r>
              <w:rPr>
                <w:noProof/>
                <w:webHidden/>
              </w:rPr>
              <w:tab/>
            </w:r>
            <w:r>
              <w:rPr>
                <w:noProof/>
                <w:webHidden/>
              </w:rPr>
              <w:fldChar w:fldCharType="begin"/>
            </w:r>
            <w:r>
              <w:rPr>
                <w:noProof/>
                <w:webHidden/>
              </w:rPr>
              <w:instrText xml:space="preserve"> PAGEREF _Toc435174508 \h </w:instrText>
            </w:r>
            <w:r>
              <w:rPr>
                <w:noProof/>
                <w:webHidden/>
              </w:rPr>
            </w:r>
            <w:r>
              <w:rPr>
                <w:noProof/>
                <w:webHidden/>
              </w:rPr>
              <w:fldChar w:fldCharType="separate"/>
            </w:r>
            <w:r>
              <w:rPr>
                <w:noProof/>
                <w:webHidden/>
              </w:rPr>
              <w:t>16</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509" w:history="1">
            <w:r w:rsidRPr="0010723A">
              <w:rPr>
                <w:rStyle w:val="Hyperlink"/>
                <w:noProof/>
              </w:rPr>
              <w:t>7.3</w:t>
            </w:r>
            <w:r>
              <w:rPr>
                <w:rFonts w:asciiTheme="minorHAnsi" w:eastAsiaTheme="minorEastAsia" w:hAnsiTheme="minorHAnsi"/>
                <w:noProof/>
                <w:sz w:val="22"/>
              </w:rPr>
              <w:tab/>
            </w:r>
            <w:r w:rsidRPr="0010723A">
              <w:rPr>
                <w:rStyle w:val="Hyperlink"/>
                <w:noProof/>
              </w:rPr>
              <w:t>Unit testing:</w:t>
            </w:r>
            <w:r>
              <w:rPr>
                <w:noProof/>
                <w:webHidden/>
              </w:rPr>
              <w:tab/>
            </w:r>
            <w:r>
              <w:rPr>
                <w:noProof/>
                <w:webHidden/>
              </w:rPr>
              <w:fldChar w:fldCharType="begin"/>
            </w:r>
            <w:r>
              <w:rPr>
                <w:noProof/>
                <w:webHidden/>
              </w:rPr>
              <w:instrText xml:space="preserve"> PAGEREF _Toc435174509 \h </w:instrText>
            </w:r>
            <w:r>
              <w:rPr>
                <w:noProof/>
                <w:webHidden/>
              </w:rPr>
            </w:r>
            <w:r>
              <w:rPr>
                <w:noProof/>
                <w:webHidden/>
              </w:rPr>
              <w:fldChar w:fldCharType="separate"/>
            </w:r>
            <w:r>
              <w:rPr>
                <w:noProof/>
                <w:webHidden/>
              </w:rPr>
              <w:t>16</w:t>
            </w:r>
            <w:r>
              <w:rPr>
                <w:noProof/>
                <w:webHidden/>
              </w:rPr>
              <w:fldChar w:fldCharType="end"/>
            </w:r>
          </w:hyperlink>
        </w:p>
        <w:p w:rsidR="009F1645" w:rsidRDefault="009F1645">
          <w:pPr>
            <w:pStyle w:val="TOC2"/>
            <w:tabs>
              <w:tab w:val="left" w:pos="880"/>
              <w:tab w:val="right" w:leader="dot" w:pos="8990"/>
            </w:tabs>
            <w:rPr>
              <w:rFonts w:asciiTheme="minorHAnsi" w:eastAsiaTheme="minorEastAsia" w:hAnsiTheme="minorHAnsi"/>
              <w:noProof/>
              <w:sz w:val="22"/>
            </w:rPr>
          </w:pPr>
          <w:hyperlink w:anchor="_Toc435174510" w:history="1">
            <w:r w:rsidRPr="0010723A">
              <w:rPr>
                <w:rStyle w:val="Hyperlink"/>
                <w:noProof/>
              </w:rPr>
              <w:t>7.4</w:t>
            </w:r>
            <w:r>
              <w:rPr>
                <w:rFonts w:asciiTheme="minorHAnsi" w:eastAsiaTheme="minorEastAsia" w:hAnsiTheme="minorHAnsi"/>
                <w:noProof/>
                <w:sz w:val="22"/>
              </w:rPr>
              <w:tab/>
            </w:r>
            <w:r w:rsidRPr="0010723A">
              <w:rPr>
                <w:rStyle w:val="Hyperlink"/>
                <w:noProof/>
              </w:rPr>
              <w:t>Test Cases:</w:t>
            </w:r>
            <w:r>
              <w:rPr>
                <w:noProof/>
                <w:webHidden/>
              </w:rPr>
              <w:tab/>
            </w:r>
            <w:r>
              <w:rPr>
                <w:noProof/>
                <w:webHidden/>
              </w:rPr>
              <w:fldChar w:fldCharType="begin"/>
            </w:r>
            <w:r>
              <w:rPr>
                <w:noProof/>
                <w:webHidden/>
              </w:rPr>
              <w:instrText xml:space="preserve"> PAGEREF _Toc435174510 \h </w:instrText>
            </w:r>
            <w:r>
              <w:rPr>
                <w:noProof/>
                <w:webHidden/>
              </w:rPr>
            </w:r>
            <w:r>
              <w:rPr>
                <w:noProof/>
                <w:webHidden/>
              </w:rPr>
              <w:fldChar w:fldCharType="separate"/>
            </w:r>
            <w:r>
              <w:rPr>
                <w:noProof/>
                <w:webHidden/>
              </w:rPr>
              <w:t>16</w:t>
            </w:r>
            <w:r>
              <w:rPr>
                <w:noProof/>
                <w:webHidden/>
              </w:rPr>
              <w:fldChar w:fldCharType="end"/>
            </w:r>
          </w:hyperlink>
        </w:p>
        <w:p w:rsidR="009F1645" w:rsidRDefault="009F1645">
          <w:pPr>
            <w:pStyle w:val="TOC3"/>
            <w:tabs>
              <w:tab w:val="left" w:pos="1320"/>
              <w:tab w:val="right" w:leader="dot" w:pos="8990"/>
            </w:tabs>
            <w:rPr>
              <w:rFonts w:asciiTheme="minorHAnsi" w:eastAsiaTheme="minorEastAsia" w:hAnsiTheme="minorHAnsi"/>
              <w:noProof/>
              <w:sz w:val="22"/>
            </w:rPr>
          </w:pPr>
          <w:hyperlink w:anchor="_Toc435174511" w:history="1">
            <w:r w:rsidRPr="0010723A">
              <w:rPr>
                <w:rStyle w:val="Hyperlink"/>
                <w:noProof/>
              </w:rPr>
              <w:t>7.4.1</w:t>
            </w:r>
            <w:r>
              <w:rPr>
                <w:rFonts w:asciiTheme="minorHAnsi" w:eastAsiaTheme="minorEastAsia" w:hAnsiTheme="minorHAnsi"/>
                <w:noProof/>
                <w:sz w:val="22"/>
              </w:rPr>
              <w:tab/>
            </w:r>
            <w:r w:rsidRPr="0010723A">
              <w:rPr>
                <w:rStyle w:val="Hyperlink"/>
                <w:noProof/>
              </w:rPr>
              <w:t>Login Page</w:t>
            </w:r>
            <w:r>
              <w:rPr>
                <w:noProof/>
                <w:webHidden/>
              </w:rPr>
              <w:tab/>
            </w:r>
            <w:r>
              <w:rPr>
                <w:noProof/>
                <w:webHidden/>
              </w:rPr>
              <w:fldChar w:fldCharType="begin"/>
            </w:r>
            <w:r>
              <w:rPr>
                <w:noProof/>
                <w:webHidden/>
              </w:rPr>
              <w:instrText xml:space="preserve"> PAGEREF _Toc435174511 \h </w:instrText>
            </w:r>
            <w:r>
              <w:rPr>
                <w:noProof/>
                <w:webHidden/>
              </w:rPr>
            </w:r>
            <w:r>
              <w:rPr>
                <w:noProof/>
                <w:webHidden/>
              </w:rPr>
              <w:fldChar w:fldCharType="separate"/>
            </w:r>
            <w:r>
              <w:rPr>
                <w:noProof/>
                <w:webHidden/>
              </w:rPr>
              <w:t>16</w:t>
            </w:r>
            <w:r>
              <w:rPr>
                <w:noProof/>
                <w:webHidden/>
              </w:rPr>
              <w:fldChar w:fldCharType="end"/>
            </w:r>
          </w:hyperlink>
        </w:p>
        <w:p w:rsidR="009F1645" w:rsidRDefault="009F1645">
          <w:pPr>
            <w:pStyle w:val="TOC3"/>
            <w:tabs>
              <w:tab w:val="left" w:pos="1320"/>
              <w:tab w:val="right" w:leader="dot" w:pos="8990"/>
            </w:tabs>
            <w:rPr>
              <w:rFonts w:asciiTheme="minorHAnsi" w:eastAsiaTheme="minorEastAsia" w:hAnsiTheme="minorHAnsi"/>
              <w:noProof/>
              <w:sz w:val="22"/>
            </w:rPr>
          </w:pPr>
          <w:hyperlink w:anchor="_Toc435174512" w:history="1">
            <w:r w:rsidRPr="0010723A">
              <w:rPr>
                <w:rStyle w:val="Hyperlink"/>
                <w:noProof/>
              </w:rPr>
              <w:t>7.4.2</w:t>
            </w:r>
            <w:r>
              <w:rPr>
                <w:rFonts w:asciiTheme="minorHAnsi" w:eastAsiaTheme="minorEastAsia" w:hAnsiTheme="minorHAnsi"/>
                <w:noProof/>
                <w:sz w:val="22"/>
              </w:rPr>
              <w:tab/>
            </w:r>
            <w:r w:rsidRPr="0010723A">
              <w:rPr>
                <w:rStyle w:val="Hyperlink"/>
                <w:noProof/>
              </w:rPr>
              <w:t>User creation</w:t>
            </w:r>
            <w:r>
              <w:rPr>
                <w:noProof/>
                <w:webHidden/>
              </w:rPr>
              <w:tab/>
            </w:r>
            <w:r>
              <w:rPr>
                <w:noProof/>
                <w:webHidden/>
              </w:rPr>
              <w:fldChar w:fldCharType="begin"/>
            </w:r>
            <w:r>
              <w:rPr>
                <w:noProof/>
                <w:webHidden/>
              </w:rPr>
              <w:instrText xml:space="preserve"> PAGEREF _Toc435174512 \h </w:instrText>
            </w:r>
            <w:r>
              <w:rPr>
                <w:noProof/>
                <w:webHidden/>
              </w:rPr>
            </w:r>
            <w:r>
              <w:rPr>
                <w:noProof/>
                <w:webHidden/>
              </w:rPr>
              <w:fldChar w:fldCharType="separate"/>
            </w:r>
            <w:r>
              <w:rPr>
                <w:noProof/>
                <w:webHidden/>
              </w:rPr>
              <w:t>17</w:t>
            </w:r>
            <w:r>
              <w:rPr>
                <w:noProof/>
                <w:webHidden/>
              </w:rPr>
              <w:fldChar w:fldCharType="end"/>
            </w:r>
          </w:hyperlink>
        </w:p>
        <w:p w:rsidR="009F1645" w:rsidRDefault="009F1645">
          <w:pPr>
            <w:pStyle w:val="TOC3"/>
            <w:tabs>
              <w:tab w:val="left" w:pos="1320"/>
              <w:tab w:val="right" w:leader="dot" w:pos="8990"/>
            </w:tabs>
            <w:rPr>
              <w:rFonts w:asciiTheme="minorHAnsi" w:eastAsiaTheme="minorEastAsia" w:hAnsiTheme="minorHAnsi"/>
              <w:noProof/>
              <w:sz w:val="22"/>
            </w:rPr>
          </w:pPr>
          <w:hyperlink w:anchor="_Toc435174513" w:history="1">
            <w:r w:rsidRPr="0010723A">
              <w:rPr>
                <w:rStyle w:val="Hyperlink"/>
                <w:noProof/>
              </w:rPr>
              <w:t>7.4.3</w:t>
            </w:r>
            <w:r>
              <w:rPr>
                <w:rFonts w:asciiTheme="minorHAnsi" w:eastAsiaTheme="minorEastAsia" w:hAnsiTheme="minorHAnsi"/>
                <w:noProof/>
                <w:sz w:val="22"/>
              </w:rPr>
              <w:tab/>
            </w:r>
            <w:r w:rsidRPr="0010723A">
              <w:rPr>
                <w:rStyle w:val="Hyperlink"/>
                <w:noProof/>
              </w:rPr>
              <w:t>Sentimental Search</w:t>
            </w:r>
            <w:r>
              <w:rPr>
                <w:noProof/>
                <w:webHidden/>
              </w:rPr>
              <w:tab/>
            </w:r>
            <w:r>
              <w:rPr>
                <w:noProof/>
                <w:webHidden/>
              </w:rPr>
              <w:fldChar w:fldCharType="begin"/>
            </w:r>
            <w:r>
              <w:rPr>
                <w:noProof/>
                <w:webHidden/>
              </w:rPr>
              <w:instrText xml:space="preserve"> PAGEREF _Toc435174513 \h </w:instrText>
            </w:r>
            <w:r>
              <w:rPr>
                <w:noProof/>
                <w:webHidden/>
              </w:rPr>
            </w:r>
            <w:r>
              <w:rPr>
                <w:noProof/>
                <w:webHidden/>
              </w:rPr>
              <w:fldChar w:fldCharType="separate"/>
            </w:r>
            <w:r>
              <w:rPr>
                <w:noProof/>
                <w:webHidden/>
              </w:rPr>
              <w:t>17</w:t>
            </w:r>
            <w:r>
              <w:rPr>
                <w:noProof/>
                <w:webHidden/>
              </w:rPr>
              <w:fldChar w:fldCharType="end"/>
            </w:r>
          </w:hyperlink>
        </w:p>
        <w:p w:rsidR="009F1645" w:rsidRDefault="009F1645">
          <w:pPr>
            <w:pStyle w:val="TOC3"/>
            <w:tabs>
              <w:tab w:val="left" w:pos="1320"/>
              <w:tab w:val="right" w:leader="dot" w:pos="8990"/>
            </w:tabs>
            <w:rPr>
              <w:rFonts w:asciiTheme="minorHAnsi" w:eastAsiaTheme="minorEastAsia" w:hAnsiTheme="minorHAnsi"/>
              <w:noProof/>
              <w:sz w:val="22"/>
            </w:rPr>
          </w:pPr>
          <w:hyperlink w:anchor="_Toc435174514" w:history="1">
            <w:r w:rsidRPr="0010723A">
              <w:rPr>
                <w:rStyle w:val="Hyperlink"/>
                <w:noProof/>
              </w:rPr>
              <w:t>7.4.4</w:t>
            </w:r>
            <w:r>
              <w:rPr>
                <w:rFonts w:asciiTheme="minorHAnsi" w:eastAsiaTheme="minorEastAsia" w:hAnsiTheme="minorHAnsi"/>
                <w:noProof/>
                <w:sz w:val="22"/>
              </w:rPr>
              <w:tab/>
            </w:r>
            <w:r w:rsidRPr="0010723A">
              <w:rPr>
                <w:rStyle w:val="Hyperlink"/>
                <w:noProof/>
              </w:rPr>
              <w:t>Word Cloud</w:t>
            </w:r>
            <w:r>
              <w:rPr>
                <w:noProof/>
                <w:webHidden/>
              </w:rPr>
              <w:tab/>
            </w:r>
            <w:r>
              <w:rPr>
                <w:noProof/>
                <w:webHidden/>
              </w:rPr>
              <w:fldChar w:fldCharType="begin"/>
            </w:r>
            <w:r>
              <w:rPr>
                <w:noProof/>
                <w:webHidden/>
              </w:rPr>
              <w:instrText xml:space="preserve"> PAGEREF _Toc435174514 \h </w:instrText>
            </w:r>
            <w:r>
              <w:rPr>
                <w:noProof/>
                <w:webHidden/>
              </w:rPr>
            </w:r>
            <w:r>
              <w:rPr>
                <w:noProof/>
                <w:webHidden/>
              </w:rPr>
              <w:fldChar w:fldCharType="separate"/>
            </w:r>
            <w:r>
              <w:rPr>
                <w:noProof/>
                <w:webHidden/>
              </w:rPr>
              <w:t>18</w:t>
            </w:r>
            <w:r>
              <w:rPr>
                <w:noProof/>
                <w:webHidden/>
              </w:rPr>
              <w:fldChar w:fldCharType="end"/>
            </w:r>
          </w:hyperlink>
        </w:p>
        <w:p w:rsidR="009F1645" w:rsidRDefault="009F1645">
          <w:pPr>
            <w:pStyle w:val="TOC3"/>
            <w:tabs>
              <w:tab w:val="left" w:pos="1320"/>
              <w:tab w:val="right" w:leader="dot" w:pos="8990"/>
            </w:tabs>
            <w:rPr>
              <w:rFonts w:asciiTheme="minorHAnsi" w:eastAsiaTheme="minorEastAsia" w:hAnsiTheme="minorHAnsi"/>
              <w:noProof/>
              <w:sz w:val="22"/>
            </w:rPr>
          </w:pPr>
          <w:hyperlink w:anchor="_Toc435174515" w:history="1">
            <w:r w:rsidRPr="0010723A">
              <w:rPr>
                <w:rStyle w:val="Hyperlink"/>
                <w:noProof/>
              </w:rPr>
              <w:t>7.4.5</w:t>
            </w:r>
            <w:r>
              <w:rPr>
                <w:rFonts w:asciiTheme="minorHAnsi" w:eastAsiaTheme="minorEastAsia" w:hAnsiTheme="minorHAnsi"/>
                <w:noProof/>
                <w:sz w:val="22"/>
              </w:rPr>
              <w:tab/>
            </w:r>
            <w:r w:rsidRPr="0010723A">
              <w:rPr>
                <w:rStyle w:val="Hyperlink"/>
                <w:noProof/>
              </w:rPr>
              <w:t>Brand comparison</w:t>
            </w:r>
            <w:r>
              <w:rPr>
                <w:noProof/>
                <w:webHidden/>
              </w:rPr>
              <w:tab/>
            </w:r>
            <w:r>
              <w:rPr>
                <w:noProof/>
                <w:webHidden/>
              </w:rPr>
              <w:fldChar w:fldCharType="begin"/>
            </w:r>
            <w:r>
              <w:rPr>
                <w:noProof/>
                <w:webHidden/>
              </w:rPr>
              <w:instrText xml:space="preserve"> PAGEREF _Toc435174515 \h </w:instrText>
            </w:r>
            <w:r>
              <w:rPr>
                <w:noProof/>
                <w:webHidden/>
              </w:rPr>
            </w:r>
            <w:r>
              <w:rPr>
                <w:noProof/>
                <w:webHidden/>
              </w:rPr>
              <w:fldChar w:fldCharType="separate"/>
            </w:r>
            <w:r>
              <w:rPr>
                <w:noProof/>
                <w:webHidden/>
              </w:rPr>
              <w:t>18</w:t>
            </w:r>
            <w:r>
              <w:rPr>
                <w:noProof/>
                <w:webHidden/>
              </w:rPr>
              <w:fldChar w:fldCharType="end"/>
            </w:r>
          </w:hyperlink>
        </w:p>
        <w:p w:rsidR="009F1645" w:rsidRDefault="009F1645">
          <w:pPr>
            <w:pStyle w:val="TOC1"/>
            <w:tabs>
              <w:tab w:val="left" w:pos="480"/>
              <w:tab w:val="right" w:leader="dot" w:pos="8990"/>
            </w:tabs>
            <w:rPr>
              <w:rFonts w:asciiTheme="minorHAnsi" w:eastAsiaTheme="minorEastAsia" w:hAnsiTheme="minorHAnsi"/>
              <w:noProof/>
              <w:sz w:val="22"/>
            </w:rPr>
          </w:pPr>
          <w:hyperlink w:anchor="_Toc435174516" w:history="1">
            <w:r w:rsidRPr="0010723A">
              <w:rPr>
                <w:rStyle w:val="Hyperlink"/>
                <w:noProof/>
              </w:rPr>
              <w:t>8.</w:t>
            </w:r>
            <w:r>
              <w:rPr>
                <w:rFonts w:asciiTheme="minorHAnsi" w:eastAsiaTheme="minorEastAsia" w:hAnsiTheme="minorHAnsi"/>
                <w:noProof/>
                <w:sz w:val="22"/>
              </w:rPr>
              <w:tab/>
            </w:r>
            <w:r w:rsidRPr="0010723A">
              <w:rPr>
                <w:rStyle w:val="Hyperlink"/>
                <w:noProof/>
              </w:rPr>
              <w:t>CONCLUSION</w:t>
            </w:r>
            <w:r>
              <w:rPr>
                <w:noProof/>
                <w:webHidden/>
              </w:rPr>
              <w:tab/>
            </w:r>
            <w:r>
              <w:rPr>
                <w:noProof/>
                <w:webHidden/>
              </w:rPr>
              <w:fldChar w:fldCharType="begin"/>
            </w:r>
            <w:r>
              <w:rPr>
                <w:noProof/>
                <w:webHidden/>
              </w:rPr>
              <w:instrText xml:space="preserve"> PAGEREF _Toc435174516 \h </w:instrText>
            </w:r>
            <w:r>
              <w:rPr>
                <w:noProof/>
                <w:webHidden/>
              </w:rPr>
            </w:r>
            <w:r>
              <w:rPr>
                <w:noProof/>
                <w:webHidden/>
              </w:rPr>
              <w:fldChar w:fldCharType="separate"/>
            </w:r>
            <w:r>
              <w:rPr>
                <w:noProof/>
                <w:webHidden/>
              </w:rPr>
              <w:t>19</w:t>
            </w:r>
            <w:r>
              <w:rPr>
                <w:noProof/>
                <w:webHidden/>
              </w:rPr>
              <w:fldChar w:fldCharType="end"/>
            </w:r>
          </w:hyperlink>
        </w:p>
        <w:p w:rsidR="009F1645" w:rsidRDefault="009F1645">
          <w:pPr>
            <w:pStyle w:val="TOC1"/>
            <w:tabs>
              <w:tab w:val="left" w:pos="480"/>
              <w:tab w:val="right" w:leader="dot" w:pos="8990"/>
            </w:tabs>
            <w:rPr>
              <w:rFonts w:asciiTheme="minorHAnsi" w:eastAsiaTheme="minorEastAsia" w:hAnsiTheme="minorHAnsi"/>
              <w:noProof/>
              <w:sz w:val="22"/>
            </w:rPr>
          </w:pPr>
          <w:hyperlink w:anchor="_Toc435174517" w:history="1">
            <w:r w:rsidRPr="0010723A">
              <w:rPr>
                <w:rStyle w:val="Hyperlink"/>
                <w:noProof/>
              </w:rPr>
              <w:t>9.</w:t>
            </w:r>
            <w:r>
              <w:rPr>
                <w:rFonts w:asciiTheme="minorHAnsi" w:eastAsiaTheme="minorEastAsia" w:hAnsiTheme="minorHAnsi"/>
                <w:noProof/>
                <w:sz w:val="22"/>
              </w:rPr>
              <w:tab/>
            </w:r>
            <w:r w:rsidRPr="0010723A">
              <w:rPr>
                <w:rStyle w:val="Hyperlink"/>
                <w:noProof/>
              </w:rPr>
              <w:t>FUTURE ENHANCEMENTS</w:t>
            </w:r>
            <w:r>
              <w:rPr>
                <w:noProof/>
                <w:webHidden/>
              </w:rPr>
              <w:tab/>
            </w:r>
            <w:r>
              <w:rPr>
                <w:noProof/>
                <w:webHidden/>
              </w:rPr>
              <w:fldChar w:fldCharType="begin"/>
            </w:r>
            <w:r>
              <w:rPr>
                <w:noProof/>
                <w:webHidden/>
              </w:rPr>
              <w:instrText xml:space="preserve"> PAGEREF _Toc435174517 \h </w:instrText>
            </w:r>
            <w:r>
              <w:rPr>
                <w:noProof/>
                <w:webHidden/>
              </w:rPr>
            </w:r>
            <w:r>
              <w:rPr>
                <w:noProof/>
                <w:webHidden/>
              </w:rPr>
              <w:fldChar w:fldCharType="separate"/>
            </w:r>
            <w:r>
              <w:rPr>
                <w:noProof/>
                <w:webHidden/>
              </w:rPr>
              <w:t>20</w:t>
            </w:r>
            <w:r>
              <w:rPr>
                <w:noProof/>
                <w:webHidden/>
              </w:rPr>
              <w:fldChar w:fldCharType="end"/>
            </w:r>
          </w:hyperlink>
        </w:p>
        <w:p w:rsidR="009F1645" w:rsidRDefault="009F1645">
          <w:pPr>
            <w:pStyle w:val="TOC1"/>
            <w:tabs>
              <w:tab w:val="left" w:pos="660"/>
              <w:tab w:val="right" w:leader="dot" w:pos="8990"/>
            </w:tabs>
            <w:rPr>
              <w:rFonts w:asciiTheme="minorHAnsi" w:eastAsiaTheme="minorEastAsia" w:hAnsiTheme="minorHAnsi"/>
              <w:noProof/>
              <w:sz w:val="22"/>
            </w:rPr>
          </w:pPr>
          <w:hyperlink w:anchor="_Toc435174518" w:history="1">
            <w:r w:rsidRPr="0010723A">
              <w:rPr>
                <w:rStyle w:val="Hyperlink"/>
                <w:noProof/>
              </w:rPr>
              <w:t>10.</w:t>
            </w:r>
            <w:r>
              <w:rPr>
                <w:rFonts w:asciiTheme="minorHAnsi" w:eastAsiaTheme="minorEastAsia" w:hAnsiTheme="minorHAnsi"/>
                <w:noProof/>
                <w:sz w:val="22"/>
              </w:rPr>
              <w:tab/>
            </w:r>
            <w:r w:rsidRPr="0010723A">
              <w:rPr>
                <w:rStyle w:val="Hyperlink"/>
                <w:noProof/>
              </w:rPr>
              <w:t>BIBLIOGRAPHY</w:t>
            </w:r>
            <w:r>
              <w:rPr>
                <w:noProof/>
                <w:webHidden/>
              </w:rPr>
              <w:tab/>
            </w:r>
            <w:r>
              <w:rPr>
                <w:noProof/>
                <w:webHidden/>
              </w:rPr>
              <w:fldChar w:fldCharType="begin"/>
            </w:r>
            <w:r>
              <w:rPr>
                <w:noProof/>
                <w:webHidden/>
              </w:rPr>
              <w:instrText xml:space="preserve"> PAGEREF _Toc435174518 \h </w:instrText>
            </w:r>
            <w:r>
              <w:rPr>
                <w:noProof/>
                <w:webHidden/>
              </w:rPr>
            </w:r>
            <w:r>
              <w:rPr>
                <w:noProof/>
                <w:webHidden/>
              </w:rPr>
              <w:fldChar w:fldCharType="separate"/>
            </w:r>
            <w:r>
              <w:rPr>
                <w:noProof/>
                <w:webHidden/>
              </w:rPr>
              <w:t>21</w:t>
            </w:r>
            <w:r>
              <w:rPr>
                <w:noProof/>
                <w:webHidden/>
              </w:rPr>
              <w:fldChar w:fldCharType="end"/>
            </w:r>
          </w:hyperlink>
        </w:p>
        <w:p w:rsidR="009C1BD9" w:rsidRDefault="009C1BD9">
          <w:r>
            <w:rPr>
              <w:b/>
              <w:bCs/>
              <w:noProof/>
            </w:rPr>
            <w:fldChar w:fldCharType="end"/>
          </w:r>
        </w:p>
      </w:sdtContent>
    </w:sdt>
    <w:p w:rsidR="002A2C75" w:rsidRDefault="002A2C75">
      <w:pPr>
        <w:rPr>
          <w:rFonts w:cs="Times New Roman"/>
          <w:szCs w:val="24"/>
          <w:lang w:eastAsia="zh-CN"/>
        </w:rPr>
        <w:sectPr w:rsidR="002A2C75" w:rsidSect="004A1533">
          <w:headerReference w:type="default" r:id="rId12"/>
          <w:pgSz w:w="12240" w:h="15840"/>
          <w:pgMar w:top="1440" w:right="1440" w:bottom="1440" w:left="1800" w:header="720" w:footer="720" w:gutter="0"/>
          <w:pgNumType w:start="0"/>
          <w:cols w:space="720"/>
          <w:titlePg/>
          <w:docGrid w:linePitch="360"/>
        </w:sectPr>
      </w:pPr>
    </w:p>
    <w:p w:rsidR="002A2C75" w:rsidRPr="002A2C75" w:rsidRDefault="002A2C75">
      <w:pPr>
        <w:pStyle w:val="TableofFigures"/>
        <w:tabs>
          <w:tab w:val="right" w:leader="dot" w:pos="8990"/>
        </w:tabs>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Table o</w:t>
      </w:r>
      <w:r w:rsidRPr="002A2C75">
        <w:rPr>
          <w:rFonts w:asciiTheme="majorHAnsi" w:eastAsiaTheme="majorEastAsia" w:hAnsiTheme="majorHAnsi" w:cstheme="majorBidi"/>
          <w:color w:val="2E74B5" w:themeColor="accent1" w:themeShade="BF"/>
          <w:sz w:val="32"/>
          <w:szCs w:val="32"/>
        </w:rPr>
        <w:t xml:space="preserve">f Figures  </w:t>
      </w:r>
    </w:p>
    <w:p w:rsidR="00467503" w:rsidRDefault="00467503">
      <w:pPr>
        <w:pStyle w:val="TableofFigures"/>
        <w:tabs>
          <w:tab w:val="right" w:leader="dot" w:pos="8990"/>
        </w:tabs>
        <w:rPr>
          <w:rFonts w:asciiTheme="minorHAnsi" w:eastAsiaTheme="minorEastAsia" w:hAnsiTheme="minorHAnsi"/>
          <w:noProof/>
          <w:sz w:val="22"/>
        </w:rPr>
      </w:pPr>
      <w:r>
        <w:rPr>
          <w:rFonts w:cs="Times New Roman"/>
          <w:szCs w:val="24"/>
          <w:lang w:eastAsia="zh-CN"/>
        </w:rPr>
        <w:fldChar w:fldCharType="begin"/>
      </w:r>
      <w:r>
        <w:rPr>
          <w:rFonts w:cs="Times New Roman"/>
          <w:szCs w:val="24"/>
          <w:lang w:eastAsia="zh-CN"/>
        </w:rPr>
        <w:instrText xml:space="preserve"> TOC \h \z \c "Figure" </w:instrText>
      </w:r>
      <w:r>
        <w:rPr>
          <w:rFonts w:cs="Times New Roman"/>
          <w:szCs w:val="24"/>
          <w:lang w:eastAsia="zh-CN"/>
        </w:rPr>
        <w:fldChar w:fldCharType="separate"/>
      </w:r>
      <w:hyperlink r:id="rId13" w:anchor="_Toc435174639" w:history="1">
        <w:r w:rsidRPr="00FB18D0">
          <w:rPr>
            <w:rStyle w:val="Hyperlink"/>
            <w:noProof/>
          </w:rPr>
          <w:t>Figure 1Mask Use Case</w:t>
        </w:r>
        <w:r>
          <w:rPr>
            <w:noProof/>
            <w:webHidden/>
          </w:rPr>
          <w:tab/>
        </w:r>
        <w:r>
          <w:rPr>
            <w:noProof/>
            <w:webHidden/>
          </w:rPr>
          <w:fldChar w:fldCharType="begin"/>
        </w:r>
        <w:r>
          <w:rPr>
            <w:noProof/>
            <w:webHidden/>
          </w:rPr>
          <w:instrText xml:space="preserve"> PAGEREF _Toc435174639 \h </w:instrText>
        </w:r>
        <w:r>
          <w:rPr>
            <w:noProof/>
            <w:webHidden/>
          </w:rPr>
        </w:r>
        <w:r>
          <w:rPr>
            <w:noProof/>
            <w:webHidden/>
          </w:rPr>
          <w:fldChar w:fldCharType="separate"/>
        </w:r>
        <w:r>
          <w:rPr>
            <w:noProof/>
            <w:webHidden/>
          </w:rPr>
          <w:t>7</w:t>
        </w:r>
        <w:r>
          <w:rPr>
            <w:noProof/>
            <w:webHidden/>
          </w:rPr>
          <w:fldChar w:fldCharType="end"/>
        </w:r>
      </w:hyperlink>
    </w:p>
    <w:p w:rsidR="00467503" w:rsidRDefault="00467503">
      <w:pPr>
        <w:pStyle w:val="TableofFigures"/>
        <w:tabs>
          <w:tab w:val="right" w:leader="dot" w:pos="8990"/>
        </w:tabs>
        <w:rPr>
          <w:rFonts w:asciiTheme="minorHAnsi" w:eastAsiaTheme="minorEastAsia" w:hAnsiTheme="minorHAnsi"/>
          <w:noProof/>
          <w:sz w:val="22"/>
        </w:rPr>
      </w:pPr>
      <w:hyperlink w:anchor="_Toc435174640" w:history="1">
        <w:r w:rsidRPr="00FB18D0">
          <w:rPr>
            <w:rStyle w:val="Hyperlink"/>
            <w:noProof/>
          </w:rPr>
          <w:t>Figure 2 Sequence Diagram</w:t>
        </w:r>
        <w:r>
          <w:rPr>
            <w:noProof/>
            <w:webHidden/>
          </w:rPr>
          <w:tab/>
        </w:r>
        <w:r>
          <w:rPr>
            <w:noProof/>
            <w:webHidden/>
          </w:rPr>
          <w:fldChar w:fldCharType="begin"/>
        </w:r>
        <w:r>
          <w:rPr>
            <w:noProof/>
            <w:webHidden/>
          </w:rPr>
          <w:instrText xml:space="preserve"> PAGEREF _Toc435174640 \h </w:instrText>
        </w:r>
        <w:r>
          <w:rPr>
            <w:noProof/>
            <w:webHidden/>
          </w:rPr>
        </w:r>
        <w:r>
          <w:rPr>
            <w:noProof/>
            <w:webHidden/>
          </w:rPr>
          <w:fldChar w:fldCharType="separate"/>
        </w:r>
        <w:r>
          <w:rPr>
            <w:noProof/>
            <w:webHidden/>
          </w:rPr>
          <w:t>8</w:t>
        </w:r>
        <w:r>
          <w:rPr>
            <w:noProof/>
            <w:webHidden/>
          </w:rPr>
          <w:fldChar w:fldCharType="end"/>
        </w:r>
      </w:hyperlink>
    </w:p>
    <w:p w:rsidR="00467503" w:rsidRDefault="00467503">
      <w:pPr>
        <w:pStyle w:val="TableofFigures"/>
        <w:tabs>
          <w:tab w:val="right" w:leader="dot" w:pos="8990"/>
        </w:tabs>
        <w:rPr>
          <w:rFonts w:asciiTheme="minorHAnsi" w:eastAsiaTheme="minorEastAsia" w:hAnsiTheme="minorHAnsi"/>
          <w:noProof/>
          <w:sz w:val="22"/>
        </w:rPr>
      </w:pPr>
      <w:hyperlink w:anchor="_Toc435174641" w:history="1">
        <w:r w:rsidRPr="00FB18D0">
          <w:rPr>
            <w:rStyle w:val="Hyperlink"/>
            <w:noProof/>
          </w:rPr>
          <w:t>Figure 3Activi</w:t>
        </w:r>
        <w:bookmarkStart w:id="0" w:name="_GoBack"/>
        <w:bookmarkEnd w:id="0"/>
        <w:r w:rsidRPr="00FB18D0">
          <w:rPr>
            <w:rStyle w:val="Hyperlink"/>
            <w:noProof/>
          </w:rPr>
          <w:t>ty Diagram</w:t>
        </w:r>
        <w:r>
          <w:rPr>
            <w:noProof/>
            <w:webHidden/>
          </w:rPr>
          <w:tab/>
        </w:r>
        <w:r>
          <w:rPr>
            <w:noProof/>
            <w:webHidden/>
          </w:rPr>
          <w:fldChar w:fldCharType="begin"/>
        </w:r>
        <w:r>
          <w:rPr>
            <w:noProof/>
            <w:webHidden/>
          </w:rPr>
          <w:instrText xml:space="preserve"> PAGEREF _Toc435174641 \h </w:instrText>
        </w:r>
        <w:r>
          <w:rPr>
            <w:noProof/>
            <w:webHidden/>
          </w:rPr>
        </w:r>
        <w:r>
          <w:rPr>
            <w:noProof/>
            <w:webHidden/>
          </w:rPr>
          <w:fldChar w:fldCharType="separate"/>
        </w:r>
        <w:r>
          <w:rPr>
            <w:noProof/>
            <w:webHidden/>
          </w:rPr>
          <w:t>9</w:t>
        </w:r>
        <w:r>
          <w:rPr>
            <w:noProof/>
            <w:webHidden/>
          </w:rPr>
          <w:fldChar w:fldCharType="end"/>
        </w:r>
      </w:hyperlink>
    </w:p>
    <w:p w:rsidR="00467503" w:rsidRDefault="00467503">
      <w:pPr>
        <w:pStyle w:val="TableofFigures"/>
        <w:tabs>
          <w:tab w:val="right" w:leader="dot" w:pos="8990"/>
        </w:tabs>
        <w:rPr>
          <w:rFonts w:asciiTheme="minorHAnsi" w:eastAsiaTheme="minorEastAsia" w:hAnsiTheme="minorHAnsi"/>
          <w:noProof/>
          <w:sz w:val="22"/>
        </w:rPr>
      </w:pPr>
      <w:hyperlink w:anchor="_Toc435174642" w:history="1">
        <w:r w:rsidRPr="00FB18D0">
          <w:rPr>
            <w:rStyle w:val="Hyperlink"/>
            <w:noProof/>
          </w:rPr>
          <w:t>Figure 4 ER diagram</w:t>
        </w:r>
        <w:r>
          <w:rPr>
            <w:noProof/>
            <w:webHidden/>
          </w:rPr>
          <w:tab/>
        </w:r>
        <w:r>
          <w:rPr>
            <w:noProof/>
            <w:webHidden/>
          </w:rPr>
          <w:fldChar w:fldCharType="begin"/>
        </w:r>
        <w:r>
          <w:rPr>
            <w:noProof/>
            <w:webHidden/>
          </w:rPr>
          <w:instrText xml:space="preserve"> PAGEREF _Toc435174642 \h </w:instrText>
        </w:r>
        <w:r>
          <w:rPr>
            <w:noProof/>
            <w:webHidden/>
          </w:rPr>
        </w:r>
        <w:r>
          <w:rPr>
            <w:noProof/>
            <w:webHidden/>
          </w:rPr>
          <w:fldChar w:fldCharType="separate"/>
        </w:r>
        <w:r>
          <w:rPr>
            <w:noProof/>
            <w:webHidden/>
          </w:rPr>
          <w:t>10</w:t>
        </w:r>
        <w:r>
          <w:rPr>
            <w:noProof/>
            <w:webHidden/>
          </w:rPr>
          <w:fldChar w:fldCharType="end"/>
        </w:r>
      </w:hyperlink>
    </w:p>
    <w:p w:rsidR="00467503" w:rsidRDefault="00467503">
      <w:pPr>
        <w:pStyle w:val="TableofFigures"/>
        <w:tabs>
          <w:tab w:val="right" w:leader="dot" w:pos="8990"/>
        </w:tabs>
        <w:rPr>
          <w:rFonts w:asciiTheme="minorHAnsi" w:eastAsiaTheme="minorEastAsia" w:hAnsiTheme="minorHAnsi"/>
          <w:noProof/>
          <w:sz w:val="22"/>
        </w:rPr>
      </w:pPr>
      <w:hyperlink w:anchor="_Toc435174643" w:history="1">
        <w:r w:rsidRPr="00FB18D0">
          <w:rPr>
            <w:rStyle w:val="Hyperlink"/>
            <w:noProof/>
          </w:rPr>
          <w:t>Figure 5 Login Page</w:t>
        </w:r>
        <w:r>
          <w:rPr>
            <w:noProof/>
            <w:webHidden/>
          </w:rPr>
          <w:tab/>
        </w:r>
        <w:r>
          <w:rPr>
            <w:noProof/>
            <w:webHidden/>
          </w:rPr>
          <w:fldChar w:fldCharType="begin"/>
        </w:r>
        <w:r>
          <w:rPr>
            <w:noProof/>
            <w:webHidden/>
          </w:rPr>
          <w:instrText xml:space="preserve"> PAGEREF _Toc435174643 \h </w:instrText>
        </w:r>
        <w:r>
          <w:rPr>
            <w:noProof/>
            <w:webHidden/>
          </w:rPr>
        </w:r>
        <w:r>
          <w:rPr>
            <w:noProof/>
            <w:webHidden/>
          </w:rPr>
          <w:fldChar w:fldCharType="separate"/>
        </w:r>
        <w:r>
          <w:rPr>
            <w:noProof/>
            <w:webHidden/>
          </w:rPr>
          <w:t>12</w:t>
        </w:r>
        <w:r>
          <w:rPr>
            <w:noProof/>
            <w:webHidden/>
          </w:rPr>
          <w:fldChar w:fldCharType="end"/>
        </w:r>
      </w:hyperlink>
    </w:p>
    <w:p w:rsidR="00467503" w:rsidRDefault="00467503">
      <w:pPr>
        <w:pStyle w:val="TableofFigures"/>
        <w:tabs>
          <w:tab w:val="right" w:leader="dot" w:pos="8990"/>
        </w:tabs>
        <w:rPr>
          <w:rFonts w:asciiTheme="minorHAnsi" w:eastAsiaTheme="minorEastAsia" w:hAnsiTheme="minorHAnsi"/>
          <w:noProof/>
          <w:sz w:val="22"/>
        </w:rPr>
      </w:pPr>
      <w:hyperlink w:anchor="_Toc435174644" w:history="1">
        <w:r w:rsidRPr="00FB18D0">
          <w:rPr>
            <w:rStyle w:val="Hyperlink"/>
            <w:noProof/>
          </w:rPr>
          <w:t>Figure 6Sign Up Page</w:t>
        </w:r>
        <w:r>
          <w:rPr>
            <w:noProof/>
            <w:webHidden/>
          </w:rPr>
          <w:tab/>
        </w:r>
        <w:r>
          <w:rPr>
            <w:noProof/>
            <w:webHidden/>
          </w:rPr>
          <w:fldChar w:fldCharType="begin"/>
        </w:r>
        <w:r>
          <w:rPr>
            <w:noProof/>
            <w:webHidden/>
          </w:rPr>
          <w:instrText xml:space="preserve"> PAGEREF _Toc435174644 \h </w:instrText>
        </w:r>
        <w:r>
          <w:rPr>
            <w:noProof/>
            <w:webHidden/>
          </w:rPr>
        </w:r>
        <w:r>
          <w:rPr>
            <w:noProof/>
            <w:webHidden/>
          </w:rPr>
          <w:fldChar w:fldCharType="separate"/>
        </w:r>
        <w:r>
          <w:rPr>
            <w:noProof/>
            <w:webHidden/>
          </w:rPr>
          <w:t>12</w:t>
        </w:r>
        <w:r>
          <w:rPr>
            <w:noProof/>
            <w:webHidden/>
          </w:rPr>
          <w:fldChar w:fldCharType="end"/>
        </w:r>
      </w:hyperlink>
    </w:p>
    <w:p w:rsidR="00467503" w:rsidRDefault="00467503">
      <w:pPr>
        <w:pStyle w:val="TableofFigures"/>
        <w:tabs>
          <w:tab w:val="right" w:leader="dot" w:pos="8990"/>
        </w:tabs>
        <w:rPr>
          <w:rFonts w:asciiTheme="minorHAnsi" w:eastAsiaTheme="minorEastAsia" w:hAnsiTheme="minorHAnsi"/>
          <w:noProof/>
          <w:sz w:val="22"/>
        </w:rPr>
      </w:pPr>
      <w:hyperlink w:anchor="_Toc435174645" w:history="1">
        <w:r w:rsidRPr="00FB18D0">
          <w:rPr>
            <w:rStyle w:val="Hyperlink"/>
            <w:noProof/>
          </w:rPr>
          <w:t>Figure 7 Enter Hashtag</w:t>
        </w:r>
        <w:r>
          <w:rPr>
            <w:noProof/>
            <w:webHidden/>
          </w:rPr>
          <w:tab/>
        </w:r>
        <w:r>
          <w:rPr>
            <w:noProof/>
            <w:webHidden/>
          </w:rPr>
          <w:fldChar w:fldCharType="begin"/>
        </w:r>
        <w:r>
          <w:rPr>
            <w:noProof/>
            <w:webHidden/>
          </w:rPr>
          <w:instrText xml:space="preserve"> PAGEREF _Toc435174645 \h </w:instrText>
        </w:r>
        <w:r>
          <w:rPr>
            <w:noProof/>
            <w:webHidden/>
          </w:rPr>
        </w:r>
        <w:r>
          <w:rPr>
            <w:noProof/>
            <w:webHidden/>
          </w:rPr>
          <w:fldChar w:fldCharType="separate"/>
        </w:r>
        <w:r>
          <w:rPr>
            <w:noProof/>
            <w:webHidden/>
          </w:rPr>
          <w:t>13</w:t>
        </w:r>
        <w:r>
          <w:rPr>
            <w:noProof/>
            <w:webHidden/>
          </w:rPr>
          <w:fldChar w:fldCharType="end"/>
        </w:r>
      </w:hyperlink>
    </w:p>
    <w:p w:rsidR="00467503" w:rsidRDefault="00467503">
      <w:pPr>
        <w:pStyle w:val="TableofFigures"/>
        <w:tabs>
          <w:tab w:val="right" w:leader="dot" w:pos="8990"/>
        </w:tabs>
        <w:rPr>
          <w:rFonts w:asciiTheme="minorHAnsi" w:eastAsiaTheme="minorEastAsia" w:hAnsiTheme="minorHAnsi"/>
          <w:noProof/>
          <w:sz w:val="22"/>
        </w:rPr>
      </w:pPr>
      <w:hyperlink w:anchor="_Toc435174646" w:history="1">
        <w:r w:rsidRPr="00FB18D0">
          <w:rPr>
            <w:rStyle w:val="Hyperlink"/>
            <w:noProof/>
          </w:rPr>
          <w:t>Figure 8 Display sentimental analysis</w:t>
        </w:r>
        <w:r>
          <w:rPr>
            <w:noProof/>
            <w:webHidden/>
          </w:rPr>
          <w:tab/>
        </w:r>
        <w:r>
          <w:rPr>
            <w:noProof/>
            <w:webHidden/>
          </w:rPr>
          <w:fldChar w:fldCharType="begin"/>
        </w:r>
        <w:r>
          <w:rPr>
            <w:noProof/>
            <w:webHidden/>
          </w:rPr>
          <w:instrText xml:space="preserve"> PAGEREF _Toc435174646 \h </w:instrText>
        </w:r>
        <w:r>
          <w:rPr>
            <w:noProof/>
            <w:webHidden/>
          </w:rPr>
        </w:r>
        <w:r>
          <w:rPr>
            <w:noProof/>
            <w:webHidden/>
          </w:rPr>
          <w:fldChar w:fldCharType="separate"/>
        </w:r>
        <w:r>
          <w:rPr>
            <w:noProof/>
            <w:webHidden/>
          </w:rPr>
          <w:t>13</w:t>
        </w:r>
        <w:r>
          <w:rPr>
            <w:noProof/>
            <w:webHidden/>
          </w:rPr>
          <w:fldChar w:fldCharType="end"/>
        </w:r>
      </w:hyperlink>
    </w:p>
    <w:p w:rsidR="00467503" w:rsidRDefault="00467503">
      <w:pPr>
        <w:pStyle w:val="TableofFigures"/>
        <w:tabs>
          <w:tab w:val="right" w:leader="dot" w:pos="8990"/>
        </w:tabs>
        <w:rPr>
          <w:rFonts w:asciiTheme="minorHAnsi" w:eastAsiaTheme="minorEastAsia" w:hAnsiTheme="minorHAnsi"/>
          <w:noProof/>
          <w:sz w:val="22"/>
        </w:rPr>
      </w:pPr>
      <w:hyperlink w:anchor="_Toc435174647" w:history="1">
        <w:r w:rsidRPr="00FB18D0">
          <w:rPr>
            <w:rStyle w:val="Hyperlink"/>
            <w:noProof/>
          </w:rPr>
          <w:t>Figure 9 Display previous sentments</w:t>
        </w:r>
        <w:r>
          <w:rPr>
            <w:noProof/>
            <w:webHidden/>
          </w:rPr>
          <w:tab/>
        </w:r>
        <w:r>
          <w:rPr>
            <w:noProof/>
            <w:webHidden/>
          </w:rPr>
          <w:fldChar w:fldCharType="begin"/>
        </w:r>
        <w:r>
          <w:rPr>
            <w:noProof/>
            <w:webHidden/>
          </w:rPr>
          <w:instrText xml:space="preserve"> PAGEREF _Toc435174647 \h </w:instrText>
        </w:r>
        <w:r>
          <w:rPr>
            <w:noProof/>
            <w:webHidden/>
          </w:rPr>
        </w:r>
        <w:r>
          <w:rPr>
            <w:noProof/>
            <w:webHidden/>
          </w:rPr>
          <w:fldChar w:fldCharType="separate"/>
        </w:r>
        <w:r>
          <w:rPr>
            <w:noProof/>
            <w:webHidden/>
          </w:rPr>
          <w:t>14</w:t>
        </w:r>
        <w:r>
          <w:rPr>
            <w:noProof/>
            <w:webHidden/>
          </w:rPr>
          <w:fldChar w:fldCharType="end"/>
        </w:r>
      </w:hyperlink>
    </w:p>
    <w:p w:rsidR="00467503" w:rsidRDefault="00467503">
      <w:pPr>
        <w:pStyle w:val="TableofFigures"/>
        <w:tabs>
          <w:tab w:val="right" w:leader="dot" w:pos="8990"/>
        </w:tabs>
        <w:rPr>
          <w:rFonts w:asciiTheme="minorHAnsi" w:eastAsiaTheme="minorEastAsia" w:hAnsiTheme="minorHAnsi"/>
          <w:noProof/>
          <w:sz w:val="22"/>
        </w:rPr>
      </w:pPr>
      <w:hyperlink w:anchor="_Toc435174648" w:history="1">
        <w:r w:rsidRPr="00FB18D0">
          <w:rPr>
            <w:rStyle w:val="Hyperlink"/>
            <w:noProof/>
          </w:rPr>
          <w:t>Figure 10 Display Word Cloud</w:t>
        </w:r>
        <w:r>
          <w:rPr>
            <w:noProof/>
            <w:webHidden/>
          </w:rPr>
          <w:tab/>
        </w:r>
        <w:r>
          <w:rPr>
            <w:noProof/>
            <w:webHidden/>
          </w:rPr>
          <w:fldChar w:fldCharType="begin"/>
        </w:r>
        <w:r>
          <w:rPr>
            <w:noProof/>
            <w:webHidden/>
          </w:rPr>
          <w:instrText xml:space="preserve"> PAGEREF _Toc435174648 \h </w:instrText>
        </w:r>
        <w:r>
          <w:rPr>
            <w:noProof/>
            <w:webHidden/>
          </w:rPr>
        </w:r>
        <w:r>
          <w:rPr>
            <w:noProof/>
            <w:webHidden/>
          </w:rPr>
          <w:fldChar w:fldCharType="separate"/>
        </w:r>
        <w:r>
          <w:rPr>
            <w:noProof/>
            <w:webHidden/>
          </w:rPr>
          <w:t>14</w:t>
        </w:r>
        <w:r>
          <w:rPr>
            <w:noProof/>
            <w:webHidden/>
          </w:rPr>
          <w:fldChar w:fldCharType="end"/>
        </w:r>
      </w:hyperlink>
    </w:p>
    <w:p w:rsidR="00467503" w:rsidRDefault="00467503">
      <w:pPr>
        <w:pStyle w:val="TableofFigures"/>
        <w:tabs>
          <w:tab w:val="right" w:leader="dot" w:pos="8990"/>
        </w:tabs>
        <w:rPr>
          <w:rFonts w:asciiTheme="minorHAnsi" w:eastAsiaTheme="minorEastAsia" w:hAnsiTheme="minorHAnsi"/>
          <w:noProof/>
          <w:sz w:val="22"/>
        </w:rPr>
      </w:pPr>
      <w:hyperlink w:anchor="_Toc435174649" w:history="1">
        <w:r w:rsidRPr="00FB18D0">
          <w:rPr>
            <w:rStyle w:val="Hyperlink"/>
            <w:noProof/>
          </w:rPr>
          <w:t>Figure 11 Display previous word cloud</w:t>
        </w:r>
        <w:r>
          <w:rPr>
            <w:noProof/>
            <w:webHidden/>
          </w:rPr>
          <w:tab/>
        </w:r>
        <w:r>
          <w:rPr>
            <w:noProof/>
            <w:webHidden/>
          </w:rPr>
          <w:fldChar w:fldCharType="begin"/>
        </w:r>
        <w:r>
          <w:rPr>
            <w:noProof/>
            <w:webHidden/>
          </w:rPr>
          <w:instrText xml:space="preserve"> PAGEREF _Toc435174649 \h </w:instrText>
        </w:r>
        <w:r>
          <w:rPr>
            <w:noProof/>
            <w:webHidden/>
          </w:rPr>
        </w:r>
        <w:r>
          <w:rPr>
            <w:noProof/>
            <w:webHidden/>
          </w:rPr>
          <w:fldChar w:fldCharType="separate"/>
        </w:r>
        <w:r>
          <w:rPr>
            <w:noProof/>
            <w:webHidden/>
          </w:rPr>
          <w:t>15</w:t>
        </w:r>
        <w:r>
          <w:rPr>
            <w:noProof/>
            <w:webHidden/>
          </w:rPr>
          <w:fldChar w:fldCharType="end"/>
        </w:r>
      </w:hyperlink>
    </w:p>
    <w:p w:rsidR="00467503" w:rsidRDefault="00467503">
      <w:pPr>
        <w:pStyle w:val="TableofFigures"/>
        <w:tabs>
          <w:tab w:val="right" w:leader="dot" w:pos="8990"/>
        </w:tabs>
        <w:rPr>
          <w:rFonts w:asciiTheme="minorHAnsi" w:eastAsiaTheme="minorEastAsia" w:hAnsiTheme="minorHAnsi"/>
          <w:noProof/>
          <w:sz w:val="22"/>
        </w:rPr>
      </w:pPr>
      <w:hyperlink w:anchor="_Toc435174650" w:history="1">
        <w:r w:rsidRPr="00FB18D0">
          <w:rPr>
            <w:rStyle w:val="Hyperlink"/>
            <w:noProof/>
          </w:rPr>
          <w:t>Figure 12 Show comparisons</w:t>
        </w:r>
        <w:r>
          <w:rPr>
            <w:noProof/>
            <w:webHidden/>
          </w:rPr>
          <w:tab/>
        </w:r>
        <w:r>
          <w:rPr>
            <w:noProof/>
            <w:webHidden/>
          </w:rPr>
          <w:fldChar w:fldCharType="begin"/>
        </w:r>
        <w:r>
          <w:rPr>
            <w:noProof/>
            <w:webHidden/>
          </w:rPr>
          <w:instrText xml:space="preserve"> PAGEREF _Toc435174650 \h </w:instrText>
        </w:r>
        <w:r>
          <w:rPr>
            <w:noProof/>
            <w:webHidden/>
          </w:rPr>
        </w:r>
        <w:r>
          <w:rPr>
            <w:noProof/>
            <w:webHidden/>
          </w:rPr>
          <w:fldChar w:fldCharType="separate"/>
        </w:r>
        <w:r>
          <w:rPr>
            <w:noProof/>
            <w:webHidden/>
          </w:rPr>
          <w:t>15</w:t>
        </w:r>
        <w:r>
          <w:rPr>
            <w:noProof/>
            <w:webHidden/>
          </w:rPr>
          <w:fldChar w:fldCharType="end"/>
        </w:r>
      </w:hyperlink>
    </w:p>
    <w:p w:rsidR="004A1533" w:rsidRDefault="00467503">
      <w:pPr>
        <w:rPr>
          <w:rFonts w:cs="Times New Roman"/>
          <w:szCs w:val="24"/>
          <w:lang w:eastAsia="zh-CN"/>
        </w:rPr>
      </w:pPr>
      <w:r>
        <w:rPr>
          <w:rFonts w:cs="Times New Roman"/>
          <w:szCs w:val="24"/>
          <w:lang w:eastAsia="zh-CN"/>
        </w:rPr>
        <w:fldChar w:fldCharType="end"/>
      </w:r>
      <w:r w:rsidR="00710BAC">
        <w:rPr>
          <w:rFonts w:cs="Times New Roman"/>
          <w:szCs w:val="24"/>
          <w:lang w:eastAsia="zh-CN"/>
        </w:rPr>
        <w:br w:type="page"/>
      </w:r>
    </w:p>
    <w:p w:rsidR="00710BAC" w:rsidRPr="00A319BA" w:rsidRDefault="00F80F0B" w:rsidP="009C1BD9">
      <w:pPr>
        <w:pStyle w:val="Heading1"/>
        <w:numPr>
          <w:ilvl w:val="0"/>
          <w:numId w:val="2"/>
        </w:numPr>
        <w:rPr>
          <w:rFonts w:cs="Times New Roman"/>
          <w:lang w:eastAsia="zh-CN"/>
        </w:rPr>
      </w:pPr>
      <w:bookmarkStart w:id="1" w:name="_Toc435174468"/>
      <w:r w:rsidRPr="00A319BA">
        <w:rPr>
          <w:rFonts w:cs="Times New Roman"/>
          <w:lang w:eastAsia="zh-CN"/>
        </w:rPr>
        <w:lastRenderedPageBreak/>
        <w:t>INTRODUCTION</w:t>
      </w:r>
      <w:bookmarkEnd w:id="1"/>
    </w:p>
    <w:p w:rsidR="009C1BD9" w:rsidRPr="00A319BA" w:rsidRDefault="009C1BD9" w:rsidP="009C1BD9">
      <w:pPr>
        <w:pStyle w:val="Heading2"/>
        <w:numPr>
          <w:ilvl w:val="1"/>
          <w:numId w:val="2"/>
        </w:numPr>
        <w:suppressAutoHyphens/>
        <w:spacing w:before="280" w:after="280" w:line="240" w:lineRule="atLeast"/>
        <w:rPr>
          <w:rFonts w:cs="Times New Roman"/>
          <w:sz w:val="22"/>
          <w:szCs w:val="22"/>
        </w:rPr>
      </w:pPr>
      <w:bookmarkStart w:id="2" w:name="__RefHeading___Toc441230973"/>
      <w:bookmarkStart w:id="3" w:name="_Toc435174469"/>
      <w:r w:rsidRPr="00A319BA">
        <w:rPr>
          <w:rFonts w:cs="Times New Roman"/>
        </w:rPr>
        <w:t>Purpose</w:t>
      </w:r>
      <w:bookmarkEnd w:id="2"/>
      <w:bookmarkEnd w:id="3"/>
      <w:r w:rsidRPr="00A319BA">
        <w:rPr>
          <w:rFonts w:cs="Times New Roman"/>
        </w:rPr>
        <w:t xml:space="preserve"> </w:t>
      </w:r>
    </w:p>
    <w:p w:rsidR="009C1BD9" w:rsidRPr="008E38E1" w:rsidRDefault="009C1BD9" w:rsidP="0054495A">
      <w:pPr>
        <w:pStyle w:val="template"/>
        <w:jc w:val="both"/>
        <w:rPr>
          <w:rFonts w:ascii="Times New Roman" w:hAnsi="Times New Roman" w:cs="Times New Roman"/>
          <w:sz w:val="24"/>
          <w:szCs w:val="24"/>
        </w:rPr>
      </w:pPr>
      <w:r w:rsidRPr="008E38E1">
        <w:rPr>
          <w:rFonts w:ascii="Times New Roman" w:hAnsi="Times New Roman" w:cs="Times New Roman"/>
          <w:i w:val="0"/>
          <w:sz w:val="24"/>
          <w:szCs w:val="24"/>
        </w:rPr>
        <w:t xml:space="preserve">The </w:t>
      </w:r>
      <w:r w:rsidR="00147413">
        <w:rPr>
          <w:rFonts w:ascii="Times New Roman" w:hAnsi="Times New Roman" w:cs="Times New Roman"/>
          <w:i w:val="0"/>
          <w:sz w:val="24"/>
          <w:szCs w:val="24"/>
        </w:rPr>
        <w:t>Market Analysis based on Social network serves the purpose of mining real-time information from social networks and to analyze the data to provide useful information to the end-user who is interested in getting to know the influence of his product or brand on the people and to help them make judgments or to streamline their product to achieve success in this ever changing world.</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4" w:name="_Toc435174470"/>
      <w:r w:rsidRPr="00A319BA">
        <w:rPr>
          <w:rFonts w:cs="Times New Roman"/>
        </w:rPr>
        <w:t>Product Perspective</w:t>
      </w:r>
      <w:bookmarkEnd w:id="4"/>
    </w:p>
    <w:p w:rsidR="009C1BD9" w:rsidRDefault="009C1BD9" w:rsidP="0054495A">
      <w:pPr>
        <w:pStyle w:val="template"/>
        <w:jc w:val="both"/>
        <w:rPr>
          <w:rFonts w:ascii="Times New Roman" w:hAnsi="Times New Roman" w:cs="Times New Roman"/>
          <w:i w:val="0"/>
          <w:sz w:val="24"/>
          <w:szCs w:val="24"/>
        </w:rPr>
      </w:pPr>
      <w:r w:rsidRPr="008E38E1">
        <w:rPr>
          <w:rFonts w:ascii="Times New Roman" w:hAnsi="Times New Roman" w:cs="Times New Roman"/>
          <w:i w:val="0"/>
          <w:sz w:val="24"/>
          <w:szCs w:val="24"/>
        </w:rPr>
        <w:t xml:space="preserve">The product to be developed is a first of its </w:t>
      </w:r>
      <w:r w:rsidR="00004E69">
        <w:rPr>
          <w:rFonts w:ascii="Times New Roman" w:hAnsi="Times New Roman" w:cs="Times New Roman"/>
          <w:i w:val="0"/>
          <w:sz w:val="24"/>
          <w:szCs w:val="24"/>
        </w:rPr>
        <w:t xml:space="preserve">kind, created with </w:t>
      </w:r>
      <w:proofErr w:type="spellStart"/>
      <w:proofErr w:type="gramStart"/>
      <w:r w:rsidR="00004E69">
        <w:rPr>
          <w:rFonts w:ascii="Times New Roman" w:hAnsi="Times New Roman" w:cs="Times New Roman"/>
          <w:i w:val="0"/>
          <w:sz w:val="24"/>
          <w:szCs w:val="24"/>
        </w:rPr>
        <w:t>a</w:t>
      </w:r>
      <w:proofErr w:type="spellEnd"/>
      <w:proofErr w:type="gramEnd"/>
      <w:r w:rsidR="00004E69">
        <w:rPr>
          <w:rFonts w:ascii="Times New Roman" w:hAnsi="Times New Roman" w:cs="Times New Roman"/>
          <w:i w:val="0"/>
          <w:sz w:val="24"/>
          <w:szCs w:val="24"/>
        </w:rPr>
        <w:t xml:space="preserve"> idea of providing a quick and informative insights about a product by analyzing tweets from the Twitter.com using various technologies to make it possible.</w:t>
      </w:r>
    </w:p>
    <w:p w:rsidR="00004E69" w:rsidRPr="008E38E1" w:rsidRDefault="00004E69" w:rsidP="0054495A">
      <w:pPr>
        <w:pStyle w:val="template"/>
        <w:jc w:val="both"/>
        <w:rPr>
          <w:rFonts w:ascii="Times New Roman" w:hAnsi="Times New Roman" w:cs="Times New Roman"/>
          <w:i w:val="0"/>
          <w:sz w:val="24"/>
          <w:szCs w:val="24"/>
        </w:rPr>
      </w:pPr>
    </w:p>
    <w:p w:rsidR="009C1BD9" w:rsidRPr="008E38E1" w:rsidRDefault="009C1BD9" w:rsidP="0054495A">
      <w:pPr>
        <w:pStyle w:val="template"/>
        <w:jc w:val="both"/>
        <w:rPr>
          <w:rFonts w:ascii="Times New Roman" w:hAnsi="Times New Roman" w:cs="Times New Roman"/>
          <w:i w:val="0"/>
          <w:sz w:val="24"/>
          <w:szCs w:val="24"/>
        </w:rPr>
      </w:pPr>
      <w:r w:rsidRPr="008E38E1">
        <w:rPr>
          <w:rFonts w:ascii="Times New Roman" w:hAnsi="Times New Roman" w:cs="Times New Roman"/>
          <w:i w:val="0"/>
          <w:sz w:val="24"/>
          <w:szCs w:val="24"/>
        </w:rPr>
        <w:t xml:space="preserve">This product is a self-contained and can be extended further </w:t>
      </w:r>
      <w:r w:rsidR="00004E69">
        <w:rPr>
          <w:rFonts w:ascii="Times New Roman" w:hAnsi="Times New Roman" w:cs="Times New Roman"/>
          <w:i w:val="0"/>
          <w:sz w:val="24"/>
          <w:szCs w:val="24"/>
        </w:rPr>
        <w:t>to provided new services.</w:t>
      </w:r>
    </w:p>
    <w:p w:rsidR="009C1BD9" w:rsidRPr="008E38E1" w:rsidRDefault="009C1BD9" w:rsidP="0054495A">
      <w:pPr>
        <w:pStyle w:val="template"/>
        <w:jc w:val="both"/>
        <w:rPr>
          <w:rFonts w:ascii="Times New Roman" w:hAnsi="Times New Roman" w:cs="Times New Roman"/>
          <w:i w:val="0"/>
          <w:sz w:val="24"/>
          <w:szCs w:val="24"/>
        </w:rPr>
      </w:pPr>
    </w:p>
    <w:p w:rsidR="009C1BD9" w:rsidRPr="008E38E1" w:rsidRDefault="009C1BD9" w:rsidP="0054495A">
      <w:pPr>
        <w:pStyle w:val="template"/>
        <w:jc w:val="both"/>
        <w:rPr>
          <w:rFonts w:ascii="Times New Roman" w:hAnsi="Times New Roman" w:cs="Times New Roman"/>
          <w:i w:val="0"/>
          <w:sz w:val="24"/>
          <w:szCs w:val="24"/>
        </w:rPr>
      </w:pPr>
      <w:r w:rsidRPr="008E38E1">
        <w:rPr>
          <w:rFonts w:ascii="Times New Roman" w:hAnsi="Times New Roman" w:cs="Times New Roman"/>
          <w:i w:val="0"/>
          <w:sz w:val="24"/>
          <w:szCs w:val="24"/>
        </w:rPr>
        <w:t>This SRS describes the requirements of the system as a whole and each of the services provided by the product.</w:t>
      </w:r>
    </w:p>
    <w:p w:rsidR="009C1BD9" w:rsidRPr="008E38E1" w:rsidRDefault="009C1BD9" w:rsidP="0054495A">
      <w:pPr>
        <w:pStyle w:val="template"/>
        <w:jc w:val="both"/>
        <w:rPr>
          <w:rFonts w:ascii="Times New Roman" w:hAnsi="Times New Roman" w:cs="Times New Roman"/>
          <w:i w:val="0"/>
          <w:sz w:val="24"/>
          <w:szCs w:val="24"/>
        </w:rPr>
      </w:pPr>
    </w:p>
    <w:p w:rsidR="009C1BD9" w:rsidRPr="00A319BA" w:rsidRDefault="009C1BD9" w:rsidP="0054495A">
      <w:pPr>
        <w:pStyle w:val="template"/>
        <w:jc w:val="both"/>
        <w:rPr>
          <w:rFonts w:ascii="Times New Roman" w:hAnsi="Times New Roman" w:cs="Times New Roman"/>
        </w:rPr>
      </w:pPr>
      <w:r w:rsidRPr="008E38E1">
        <w:rPr>
          <w:rFonts w:ascii="Times New Roman" w:hAnsi="Times New Roman" w:cs="Times New Roman"/>
          <w:i w:val="0"/>
          <w:sz w:val="24"/>
          <w:szCs w:val="24"/>
        </w:rPr>
        <w:t>It also lists the interfaces to be implemented and their inter-connections</w:t>
      </w:r>
      <w:r w:rsidRPr="00A319BA">
        <w:rPr>
          <w:rFonts w:ascii="Times New Roman" w:hAnsi="Times New Roman" w:cs="Times New Roman"/>
          <w:i w:val="0"/>
        </w:rPr>
        <w:t>.</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5" w:name="__RefHeading___Toc441230980"/>
      <w:bookmarkStart w:id="6" w:name="_Toc435174471"/>
      <w:bookmarkEnd w:id="5"/>
      <w:r w:rsidRPr="00A319BA">
        <w:rPr>
          <w:rFonts w:cs="Times New Roman"/>
        </w:rPr>
        <w:t>Product Functions</w:t>
      </w:r>
      <w:bookmarkEnd w:id="6"/>
    </w:p>
    <w:p w:rsidR="009C1BD9" w:rsidRPr="00A319BA" w:rsidRDefault="009C1BD9" w:rsidP="009C1BD9">
      <w:pPr>
        <w:pStyle w:val="template"/>
        <w:rPr>
          <w:rFonts w:ascii="Times New Roman" w:hAnsi="Times New Roman" w:cs="Times New Roman"/>
        </w:rPr>
      </w:pPr>
    </w:p>
    <w:p w:rsidR="009C1BD9" w:rsidRPr="008E38E1" w:rsidRDefault="009C1BD9" w:rsidP="0054495A">
      <w:pPr>
        <w:jc w:val="both"/>
        <w:rPr>
          <w:rFonts w:cs="Times New Roman"/>
          <w:szCs w:val="24"/>
        </w:rPr>
      </w:pPr>
      <w:r w:rsidRPr="008E38E1">
        <w:rPr>
          <w:rFonts w:cs="Times New Roman"/>
          <w:szCs w:val="24"/>
        </w:rPr>
        <w:t>It wi</w:t>
      </w:r>
      <w:r w:rsidR="00004E69">
        <w:rPr>
          <w:rFonts w:cs="Times New Roman"/>
          <w:szCs w:val="24"/>
        </w:rPr>
        <w:t>ll be driven by three functionalities</w:t>
      </w:r>
      <w:r w:rsidRPr="008E38E1">
        <w:rPr>
          <w:rFonts w:cs="Times New Roman"/>
          <w:szCs w:val="24"/>
        </w:rPr>
        <w:t xml:space="preserve">; </w:t>
      </w:r>
    </w:p>
    <w:p w:rsidR="009C1BD9" w:rsidRPr="008E38E1" w:rsidRDefault="00722FE5" w:rsidP="0054495A">
      <w:pPr>
        <w:numPr>
          <w:ilvl w:val="0"/>
          <w:numId w:val="3"/>
        </w:numPr>
        <w:suppressAutoHyphens/>
        <w:spacing w:after="0" w:line="240" w:lineRule="exact"/>
        <w:jc w:val="both"/>
        <w:rPr>
          <w:rFonts w:cs="Times New Roman"/>
          <w:szCs w:val="24"/>
        </w:rPr>
      </w:pPr>
      <w:r w:rsidRPr="00722FE5">
        <w:rPr>
          <w:rFonts w:cs="Times New Roman"/>
          <w:b/>
          <w:szCs w:val="24"/>
        </w:rPr>
        <w:t>Sentimental Analysis</w:t>
      </w:r>
      <w:r>
        <w:rPr>
          <w:rFonts w:cs="Times New Roman"/>
          <w:szCs w:val="24"/>
        </w:rPr>
        <w:t>: it performs a sentimental analysis of the tweets relating to the given keyword/product/brand and display the result in a graphical charts to better understand the sentimental influence of the product</w:t>
      </w:r>
      <w:r w:rsidR="009C1BD9" w:rsidRPr="008E38E1">
        <w:rPr>
          <w:rFonts w:cs="Times New Roman"/>
          <w:szCs w:val="24"/>
        </w:rPr>
        <w:t>.</w:t>
      </w:r>
    </w:p>
    <w:p w:rsidR="009C1BD9" w:rsidRPr="008E38E1" w:rsidRDefault="00722FE5" w:rsidP="0054495A">
      <w:pPr>
        <w:numPr>
          <w:ilvl w:val="0"/>
          <w:numId w:val="3"/>
        </w:numPr>
        <w:suppressAutoHyphens/>
        <w:spacing w:after="0" w:line="240" w:lineRule="exact"/>
        <w:jc w:val="both"/>
        <w:rPr>
          <w:rFonts w:cs="Times New Roman"/>
          <w:szCs w:val="24"/>
        </w:rPr>
      </w:pPr>
      <w:r w:rsidRPr="00722FE5">
        <w:rPr>
          <w:rFonts w:cs="Times New Roman"/>
          <w:b/>
          <w:szCs w:val="24"/>
        </w:rPr>
        <w:t>Word Cloud</w:t>
      </w:r>
      <w:r>
        <w:rPr>
          <w:rFonts w:cs="Times New Roman"/>
          <w:szCs w:val="24"/>
        </w:rPr>
        <w:t xml:space="preserve">: it provide </w:t>
      </w:r>
      <w:proofErr w:type="gramStart"/>
      <w:r>
        <w:rPr>
          <w:rFonts w:cs="Times New Roman"/>
          <w:szCs w:val="24"/>
        </w:rPr>
        <w:t>a</w:t>
      </w:r>
      <w:proofErr w:type="gramEnd"/>
      <w:r>
        <w:rPr>
          <w:rFonts w:cs="Times New Roman"/>
          <w:szCs w:val="24"/>
        </w:rPr>
        <w:t xml:space="preserve"> insights about other products, brand names associated with the given product, it performs </w:t>
      </w:r>
      <w:proofErr w:type="spellStart"/>
      <w:r>
        <w:rPr>
          <w:rFonts w:cs="Times New Roman"/>
          <w:szCs w:val="24"/>
        </w:rPr>
        <w:t>a</w:t>
      </w:r>
      <w:proofErr w:type="spellEnd"/>
      <w:r>
        <w:rPr>
          <w:rFonts w:cs="Times New Roman"/>
          <w:szCs w:val="24"/>
        </w:rPr>
        <w:t xml:space="preserve"> association analysis and displays the result in a Word-Cloud format</w:t>
      </w:r>
      <w:r w:rsidR="009C1BD9" w:rsidRPr="008E38E1">
        <w:rPr>
          <w:rFonts w:cs="Times New Roman"/>
          <w:szCs w:val="24"/>
        </w:rPr>
        <w:t>.</w:t>
      </w:r>
    </w:p>
    <w:p w:rsidR="009C1BD9" w:rsidRPr="008E38E1" w:rsidRDefault="00722FE5" w:rsidP="0054495A">
      <w:pPr>
        <w:numPr>
          <w:ilvl w:val="0"/>
          <w:numId w:val="3"/>
        </w:numPr>
        <w:suppressAutoHyphens/>
        <w:spacing w:after="0" w:line="240" w:lineRule="exact"/>
        <w:jc w:val="both"/>
        <w:rPr>
          <w:rFonts w:cs="Times New Roman"/>
          <w:szCs w:val="24"/>
        </w:rPr>
      </w:pPr>
      <w:r w:rsidRPr="00722FE5">
        <w:rPr>
          <w:rFonts w:cs="Times New Roman"/>
          <w:b/>
          <w:szCs w:val="24"/>
        </w:rPr>
        <w:t xml:space="preserve">Brand </w:t>
      </w:r>
      <w:r w:rsidR="00F538D1" w:rsidRPr="00722FE5">
        <w:rPr>
          <w:rFonts w:cs="Times New Roman"/>
          <w:b/>
          <w:szCs w:val="24"/>
        </w:rPr>
        <w:t>Comparison</w:t>
      </w:r>
      <w:r w:rsidR="00F538D1" w:rsidRPr="00F538D1">
        <w:rPr>
          <w:rFonts w:cs="Times New Roman"/>
          <w:szCs w:val="24"/>
        </w:rPr>
        <w:t>: it provides the service of comparing 2 brands side by side to help the end-use to understand where their product stands against another in gaining influence in the social media</w:t>
      </w:r>
      <w:r w:rsidR="009C1BD9" w:rsidRPr="008E38E1">
        <w:rPr>
          <w:rFonts w:cs="Times New Roman"/>
          <w:szCs w:val="24"/>
        </w:rPr>
        <w:t>.</w:t>
      </w:r>
    </w:p>
    <w:p w:rsidR="009C1BD9" w:rsidRPr="008E38E1" w:rsidRDefault="00F538D1" w:rsidP="0054495A">
      <w:pPr>
        <w:numPr>
          <w:ilvl w:val="0"/>
          <w:numId w:val="3"/>
        </w:numPr>
        <w:suppressAutoHyphens/>
        <w:spacing w:after="0" w:line="240" w:lineRule="exact"/>
        <w:jc w:val="both"/>
        <w:rPr>
          <w:rFonts w:cs="Times New Roman"/>
          <w:szCs w:val="24"/>
        </w:rPr>
      </w:pPr>
      <w:r>
        <w:rPr>
          <w:rFonts w:cs="Times New Roman"/>
          <w:szCs w:val="24"/>
        </w:rPr>
        <w:t>The product also stores previous analysis information and provides the same as to help the end-use to understand how their product’s influence has changed</w:t>
      </w:r>
      <w:r w:rsidR="009C1BD9" w:rsidRPr="008E38E1">
        <w:rPr>
          <w:rFonts w:cs="Times New Roman"/>
          <w:szCs w:val="24"/>
        </w:rPr>
        <w:t>.</w:t>
      </w:r>
    </w:p>
    <w:p w:rsidR="009C1BD9" w:rsidRPr="00A319BA" w:rsidRDefault="009C1BD9" w:rsidP="009C1BD9">
      <w:pPr>
        <w:pStyle w:val="Heading2"/>
        <w:numPr>
          <w:ilvl w:val="1"/>
          <w:numId w:val="2"/>
        </w:numPr>
        <w:suppressAutoHyphens/>
        <w:spacing w:before="280" w:after="280" w:line="240" w:lineRule="atLeast"/>
        <w:rPr>
          <w:rFonts w:cs="Times New Roman"/>
          <w:b/>
          <w:bCs/>
        </w:rPr>
      </w:pPr>
      <w:bookmarkStart w:id="7" w:name="__RefHeading___Toc441230981"/>
      <w:bookmarkStart w:id="8" w:name="_Toc435174472"/>
      <w:bookmarkEnd w:id="7"/>
      <w:r w:rsidRPr="00A319BA">
        <w:rPr>
          <w:rFonts w:cs="Times New Roman"/>
        </w:rPr>
        <w:t>User Classes and Characteristics</w:t>
      </w:r>
      <w:bookmarkEnd w:id="8"/>
    </w:p>
    <w:p w:rsidR="009C1BD9" w:rsidRPr="008E38E1" w:rsidRDefault="00F538D1" w:rsidP="0054495A">
      <w:pPr>
        <w:pStyle w:val="template"/>
        <w:jc w:val="both"/>
        <w:rPr>
          <w:rFonts w:ascii="Times New Roman" w:hAnsi="Times New Roman" w:cs="Times New Roman"/>
          <w:b/>
          <w:bCs/>
          <w:i w:val="0"/>
          <w:sz w:val="24"/>
          <w:szCs w:val="24"/>
        </w:rPr>
      </w:pPr>
      <w:r>
        <w:rPr>
          <w:rFonts w:ascii="Times New Roman" w:hAnsi="Times New Roman" w:cs="Times New Roman"/>
          <w:b/>
          <w:bCs/>
          <w:i w:val="0"/>
          <w:sz w:val="24"/>
          <w:szCs w:val="24"/>
        </w:rPr>
        <w:t xml:space="preserve">End-user:- </w:t>
      </w:r>
      <w:r>
        <w:rPr>
          <w:rFonts w:ascii="Times New Roman" w:hAnsi="Times New Roman" w:cs="Times New Roman"/>
          <w:i w:val="0"/>
          <w:sz w:val="24"/>
          <w:szCs w:val="24"/>
        </w:rPr>
        <w:t>T</w:t>
      </w:r>
      <w:r w:rsidR="009C1BD9" w:rsidRPr="008E38E1">
        <w:rPr>
          <w:rFonts w:ascii="Times New Roman" w:hAnsi="Times New Roman" w:cs="Times New Roman"/>
          <w:i w:val="0"/>
          <w:sz w:val="24"/>
          <w:szCs w:val="24"/>
        </w:rPr>
        <w:t>his type of user will b</w:t>
      </w:r>
      <w:r>
        <w:rPr>
          <w:rFonts w:ascii="Times New Roman" w:hAnsi="Times New Roman" w:cs="Times New Roman"/>
          <w:i w:val="0"/>
          <w:sz w:val="24"/>
          <w:szCs w:val="24"/>
        </w:rPr>
        <w:t>e able to sign-up or login and use the features provided by the product and the information accessed by this user will be stored in Database for future use</w:t>
      </w:r>
    </w:p>
    <w:p w:rsidR="0054495A" w:rsidRDefault="0054495A">
      <w:pPr>
        <w:rPr>
          <w:rFonts w:eastAsiaTheme="majorEastAsia" w:cstheme="majorBidi"/>
          <w:color w:val="2E74B5" w:themeColor="accent1" w:themeShade="BF"/>
          <w:sz w:val="32"/>
          <w:szCs w:val="32"/>
        </w:rPr>
      </w:pPr>
      <w:bookmarkStart w:id="9" w:name="__RefHeading___Toc441230982"/>
      <w:bookmarkEnd w:id="9"/>
      <w:r>
        <w:br w:type="page"/>
      </w:r>
    </w:p>
    <w:p w:rsidR="0054495A" w:rsidRDefault="00F80F0B" w:rsidP="0054495A">
      <w:pPr>
        <w:pStyle w:val="Heading1"/>
        <w:numPr>
          <w:ilvl w:val="0"/>
          <w:numId w:val="2"/>
        </w:numPr>
      </w:pPr>
      <w:bookmarkStart w:id="10" w:name="_Toc435174473"/>
      <w:r w:rsidRPr="0054495A">
        <w:lastRenderedPageBreak/>
        <w:t>LITERATURE SURVEY</w:t>
      </w:r>
      <w:bookmarkEnd w:id="10"/>
    </w:p>
    <w:p w:rsidR="0054495A" w:rsidRPr="0054495A" w:rsidRDefault="0054495A" w:rsidP="0054495A"/>
    <w:p w:rsidR="0054495A" w:rsidRDefault="00EF1F10" w:rsidP="0054495A">
      <w:pPr>
        <w:pStyle w:val="Heading2"/>
        <w:numPr>
          <w:ilvl w:val="1"/>
          <w:numId w:val="2"/>
        </w:numPr>
      </w:pPr>
      <w:bookmarkStart w:id="11" w:name="_Toc435174474"/>
      <w:r w:rsidRPr="00D66B65">
        <w:t>Existing System</w:t>
      </w:r>
      <w:bookmarkEnd w:id="11"/>
    </w:p>
    <w:p w:rsidR="007254A7" w:rsidRPr="007254A7" w:rsidRDefault="007254A7" w:rsidP="007254A7"/>
    <w:p w:rsidR="0054495A" w:rsidRDefault="00F538D1" w:rsidP="0054495A">
      <w:pPr>
        <w:spacing w:line="360" w:lineRule="auto"/>
        <w:jc w:val="both"/>
        <w:rPr>
          <w:shd w:val="clear" w:color="auto" w:fill="FFFFFF"/>
        </w:rPr>
      </w:pPr>
      <w:r>
        <w:rPr>
          <w:shd w:val="clear" w:color="auto" w:fill="FFFFFF"/>
        </w:rPr>
        <w:t xml:space="preserve">The current existing system just provide you a sentimental analysis </w:t>
      </w:r>
      <w:r w:rsidR="000407B8">
        <w:rPr>
          <w:shd w:val="clear" w:color="auto" w:fill="FFFFFF"/>
        </w:rPr>
        <w:t>but with does not provide any info-graphics which will renders the information not much useful.</w:t>
      </w:r>
    </w:p>
    <w:p w:rsidR="007254A7" w:rsidRDefault="000407B8" w:rsidP="000407B8">
      <w:pPr>
        <w:spacing w:line="360" w:lineRule="auto"/>
        <w:jc w:val="both"/>
        <w:rPr>
          <w:shd w:val="clear" w:color="auto" w:fill="FFFFFF"/>
        </w:rPr>
      </w:pPr>
      <w:r>
        <w:rPr>
          <w:shd w:val="clear" w:color="auto" w:fill="FFFFFF"/>
        </w:rPr>
        <w:t>There aren’t any product available in the market which provides a word-Cloud analysis and brand comparison from twitter data which are important features and useful tools for business to make better judgments.</w:t>
      </w:r>
    </w:p>
    <w:p w:rsidR="0054495A" w:rsidRDefault="00EF1F10" w:rsidP="0054495A">
      <w:pPr>
        <w:pStyle w:val="Heading2"/>
        <w:numPr>
          <w:ilvl w:val="1"/>
          <w:numId w:val="2"/>
        </w:numPr>
        <w:rPr>
          <w:shd w:val="clear" w:color="auto" w:fill="FFFFFF"/>
        </w:rPr>
      </w:pPr>
      <w:bookmarkStart w:id="12" w:name="_Toc435174475"/>
      <w:r w:rsidRPr="00D66B65">
        <w:rPr>
          <w:shd w:val="clear" w:color="auto" w:fill="FFFFFF"/>
        </w:rPr>
        <w:t>Proposed System</w:t>
      </w:r>
      <w:bookmarkEnd w:id="12"/>
    </w:p>
    <w:p w:rsidR="007254A7" w:rsidRPr="007254A7" w:rsidRDefault="007254A7" w:rsidP="007254A7"/>
    <w:p w:rsidR="0054495A" w:rsidRDefault="000407B8" w:rsidP="0054495A">
      <w:pPr>
        <w:rPr>
          <w:color w:val="333333"/>
        </w:rPr>
      </w:pPr>
      <w:r>
        <w:rPr>
          <w:color w:val="333333"/>
        </w:rPr>
        <w:t>The proposed system MASK provides all the tools which are missing in the current existing system along with interactive graphics to provide a better UI experience to the end-user.</w:t>
      </w:r>
    </w:p>
    <w:p w:rsidR="000407B8" w:rsidRDefault="000407B8" w:rsidP="0054495A">
      <w:pPr>
        <w:rPr>
          <w:color w:val="333333"/>
        </w:rPr>
      </w:pPr>
      <w:r>
        <w:rPr>
          <w:color w:val="333333"/>
        </w:rPr>
        <w:t>It also stores information of previous session/searches to enable the user to have a timeline which gives an excellent way to understand the progress of his/her product/service.</w:t>
      </w:r>
    </w:p>
    <w:p w:rsidR="000407B8" w:rsidRDefault="000407B8" w:rsidP="0054495A">
      <w:pPr>
        <w:rPr>
          <w:color w:val="333333"/>
        </w:rPr>
      </w:pPr>
      <w:r>
        <w:rPr>
          <w:color w:val="333333"/>
        </w:rPr>
        <w:t>It will be able to serve huge amount of users to enable them to analyze their product with real time data from Twitters Big-data database with just a click away.</w:t>
      </w:r>
    </w:p>
    <w:p w:rsidR="000407B8" w:rsidRDefault="000407B8" w:rsidP="0054495A">
      <w:pPr>
        <w:rPr>
          <w:color w:val="333333"/>
        </w:rPr>
      </w:pPr>
      <w:r>
        <w:rPr>
          <w:color w:val="333333"/>
        </w:rPr>
        <w:t>It provides start-ups and services to analyze their product and streamline their product/service as to meet their user expectations.</w:t>
      </w:r>
    </w:p>
    <w:p w:rsidR="000407B8" w:rsidRDefault="000407B8" w:rsidP="0054495A">
      <w:pPr>
        <w:rPr>
          <w:color w:val="333333"/>
        </w:rPr>
      </w:pPr>
      <w:r>
        <w:rPr>
          <w:color w:val="333333"/>
        </w:rPr>
        <w:t xml:space="preserve"> It allows them to view the bad and the good tweets about their product/service and serves as a feedback system to their product.</w:t>
      </w:r>
    </w:p>
    <w:p w:rsidR="000407B8" w:rsidRPr="0054495A" w:rsidRDefault="000407B8" w:rsidP="0054495A"/>
    <w:p w:rsidR="007254A7" w:rsidRDefault="007254A7">
      <w:pPr>
        <w:rPr>
          <w:rFonts w:eastAsiaTheme="majorEastAsia" w:cs="Times New Roman"/>
          <w:color w:val="2E74B5" w:themeColor="accent1" w:themeShade="BF"/>
          <w:sz w:val="32"/>
          <w:szCs w:val="32"/>
        </w:rPr>
      </w:pPr>
      <w:r>
        <w:rPr>
          <w:rFonts w:cs="Times New Roman"/>
        </w:rPr>
        <w:br w:type="page"/>
      </w:r>
    </w:p>
    <w:p w:rsidR="009C1BD9" w:rsidRPr="00A319BA" w:rsidRDefault="009C1BD9" w:rsidP="009C1BD9">
      <w:pPr>
        <w:pStyle w:val="Heading1"/>
        <w:numPr>
          <w:ilvl w:val="0"/>
          <w:numId w:val="2"/>
        </w:numPr>
        <w:rPr>
          <w:rFonts w:cs="Times New Roman"/>
          <w:sz w:val="24"/>
        </w:rPr>
      </w:pPr>
      <w:bookmarkStart w:id="13" w:name="_Toc435174476"/>
      <w:r w:rsidRPr="00A319BA">
        <w:rPr>
          <w:rFonts w:cs="Times New Roman"/>
        </w:rPr>
        <w:lastRenderedPageBreak/>
        <w:t>REQUIREMENTS ANALYSIS</w:t>
      </w:r>
      <w:bookmarkEnd w:id="13"/>
    </w:p>
    <w:p w:rsidR="009C1BD9" w:rsidRPr="00A319BA" w:rsidRDefault="009C1BD9" w:rsidP="009C1BD9">
      <w:pPr>
        <w:pStyle w:val="Heading2"/>
        <w:numPr>
          <w:ilvl w:val="1"/>
          <w:numId w:val="2"/>
        </w:numPr>
        <w:suppressAutoHyphens/>
        <w:spacing w:before="280" w:after="280" w:line="240" w:lineRule="atLeast"/>
        <w:rPr>
          <w:rFonts w:cs="Times New Roman"/>
          <w:sz w:val="24"/>
        </w:rPr>
      </w:pPr>
      <w:bookmarkStart w:id="14" w:name="_Toc435174477"/>
      <w:r w:rsidRPr="00A319BA">
        <w:rPr>
          <w:rFonts w:cs="Times New Roman"/>
        </w:rPr>
        <w:t>Operating Environment</w:t>
      </w:r>
      <w:bookmarkEnd w:id="14"/>
    </w:p>
    <w:p w:rsidR="009C1BD9" w:rsidRPr="00A319BA" w:rsidRDefault="009C1BD9" w:rsidP="009C1BD9">
      <w:pPr>
        <w:rPr>
          <w:rFonts w:cs="Times New Roman"/>
        </w:rPr>
      </w:pPr>
      <w:r w:rsidRPr="00A319BA">
        <w:rPr>
          <w:rFonts w:cs="Times New Roman"/>
        </w:rPr>
        <w:t xml:space="preserve">Apache Server, Linux OS, </w:t>
      </w:r>
      <w:r w:rsidR="008D585C" w:rsidRPr="00A319BA">
        <w:rPr>
          <w:rFonts w:cs="Times New Roman"/>
        </w:rPr>
        <w:t>MySQL</w:t>
      </w:r>
      <w:r w:rsidRPr="00A319BA">
        <w:rPr>
          <w:rFonts w:cs="Times New Roman"/>
        </w:rPr>
        <w:t xml:space="preserve"> DB </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15" w:name="__RefHeading___Toc441230983"/>
      <w:bookmarkStart w:id="16" w:name="_Toc435174478"/>
      <w:bookmarkEnd w:id="15"/>
      <w:r w:rsidRPr="00A319BA">
        <w:rPr>
          <w:rFonts w:cs="Times New Roman"/>
        </w:rPr>
        <w:t>Design and Implementation Constraints</w:t>
      </w:r>
      <w:bookmarkEnd w:id="16"/>
    </w:p>
    <w:p w:rsidR="009C1BD9" w:rsidRPr="00A319BA" w:rsidRDefault="009C1BD9" w:rsidP="007254A7">
      <w:pPr>
        <w:pStyle w:val="template"/>
        <w:numPr>
          <w:ilvl w:val="0"/>
          <w:numId w:val="4"/>
        </w:numPr>
        <w:jc w:val="both"/>
        <w:rPr>
          <w:rFonts w:ascii="Times New Roman" w:hAnsi="Times New Roman" w:cs="Times New Roman"/>
          <w:i w:val="0"/>
        </w:rPr>
      </w:pPr>
      <w:r w:rsidRPr="00A319BA">
        <w:rPr>
          <w:rFonts w:ascii="Times New Roman" w:hAnsi="Times New Roman" w:cs="Times New Roman"/>
          <w:i w:val="0"/>
        </w:rPr>
        <w:t>GUI is only in English.</w:t>
      </w:r>
      <w:r w:rsidRPr="00A319BA">
        <w:rPr>
          <w:rFonts w:ascii="Times New Roman" w:hAnsi="Times New Roman" w:cs="Times New Roman"/>
          <w:i w:val="0"/>
        </w:rPr>
        <w:cr/>
      </w:r>
    </w:p>
    <w:p w:rsidR="009C1BD9" w:rsidRPr="00A319BA" w:rsidRDefault="009C1BD9" w:rsidP="007254A7">
      <w:pPr>
        <w:pStyle w:val="template"/>
        <w:numPr>
          <w:ilvl w:val="0"/>
          <w:numId w:val="4"/>
        </w:numPr>
        <w:jc w:val="both"/>
        <w:rPr>
          <w:rFonts w:ascii="Times New Roman" w:hAnsi="Times New Roman" w:cs="Times New Roman"/>
          <w:i w:val="0"/>
        </w:rPr>
      </w:pPr>
      <w:r w:rsidRPr="00A319BA">
        <w:rPr>
          <w:rFonts w:ascii="Times New Roman" w:hAnsi="Times New Roman" w:cs="Times New Roman"/>
          <w:i w:val="0"/>
        </w:rPr>
        <w:t>Login and password is used for the identification of users.</w:t>
      </w:r>
      <w:r w:rsidRPr="00A319BA">
        <w:rPr>
          <w:rFonts w:ascii="Times New Roman" w:hAnsi="Times New Roman" w:cs="Times New Roman"/>
          <w:i w:val="0"/>
        </w:rPr>
        <w:cr/>
      </w:r>
    </w:p>
    <w:p w:rsidR="009C1BD9" w:rsidRPr="00A319BA" w:rsidRDefault="000407B8" w:rsidP="007254A7">
      <w:pPr>
        <w:pStyle w:val="template"/>
        <w:numPr>
          <w:ilvl w:val="0"/>
          <w:numId w:val="4"/>
        </w:numPr>
        <w:jc w:val="both"/>
        <w:rPr>
          <w:rFonts w:ascii="Times New Roman" w:hAnsi="Times New Roman" w:cs="Times New Roman"/>
          <w:i w:val="0"/>
        </w:rPr>
      </w:pPr>
      <w:r>
        <w:rPr>
          <w:rFonts w:ascii="Times New Roman" w:hAnsi="Times New Roman" w:cs="Times New Roman"/>
          <w:i w:val="0"/>
        </w:rPr>
        <w:t>Only registered users can use the service,</w:t>
      </w:r>
      <w:r w:rsidR="006A04B4">
        <w:rPr>
          <w:rFonts w:ascii="Times New Roman" w:hAnsi="Times New Roman" w:cs="Times New Roman"/>
          <w:i w:val="0"/>
        </w:rPr>
        <w:t xml:space="preserve"> </w:t>
      </w:r>
      <w:r>
        <w:rPr>
          <w:rFonts w:ascii="Times New Roman" w:hAnsi="Times New Roman" w:cs="Times New Roman"/>
          <w:i w:val="0"/>
        </w:rPr>
        <w:t>if</w:t>
      </w:r>
      <w:r w:rsidR="006A04B4">
        <w:rPr>
          <w:rFonts w:ascii="Times New Roman" w:hAnsi="Times New Roman" w:cs="Times New Roman"/>
          <w:i w:val="0"/>
        </w:rPr>
        <w:t xml:space="preserve"> not registered, can sign-up in a minute</w:t>
      </w:r>
      <w:r w:rsidR="009C1BD9" w:rsidRPr="00A319BA">
        <w:rPr>
          <w:rFonts w:ascii="Times New Roman" w:hAnsi="Times New Roman" w:cs="Times New Roman"/>
          <w:i w:val="0"/>
        </w:rPr>
        <w:t>.</w:t>
      </w:r>
      <w:r w:rsidR="009C1BD9" w:rsidRPr="00A319BA">
        <w:rPr>
          <w:rFonts w:ascii="Times New Roman" w:hAnsi="Times New Roman" w:cs="Times New Roman"/>
          <w:i w:val="0"/>
        </w:rPr>
        <w:cr/>
      </w:r>
    </w:p>
    <w:p w:rsidR="009C1BD9" w:rsidRDefault="006A04B4" w:rsidP="007254A7">
      <w:pPr>
        <w:pStyle w:val="template"/>
        <w:numPr>
          <w:ilvl w:val="0"/>
          <w:numId w:val="4"/>
        </w:numPr>
        <w:jc w:val="both"/>
        <w:rPr>
          <w:rFonts w:ascii="Times New Roman" w:hAnsi="Times New Roman" w:cs="Times New Roman"/>
          <w:i w:val="0"/>
        </w:rPr>
      </w:pPr>
      <w:r>
        <w:rPr>
          <w:rFonts w:ascii="Times New Roman" w:hAnsi="Times New Roman" w:cs="Times New Roman"/>
          <w:i w:val="0"/>
        </w:rPr>
        <w:t xml:space="preserve">Currently </w:t>
      </w:r>
      <w:proofErr w:type="gramStart"/>
      <w:r>
        <w:rPr>
          <w:rFonts w:ascii="Times New Roman" w:hAnsi="Times New Roman" w:cs="Times New Roman"/>
          <w:i w:val="0"/>
        </w:rPr>
        <w:t>its</w:t>
      </w:r>
      <w:proofErr w:type="gramEnd"/>
      <w:r>
        <w:rPr>
          <w:rFonts w:ascii="Times New Roman" w:hAnsi="Times New Roman" w:cs="Times New Roman"/>
          <w:i w:val="0"/>
        </w:rPr>
        <w:t xml:space="preserve"> Web-only accessible</w:t>
      </w:r>
      <w:r w:rsidR="009C1BD9" w:rsidRPr="00A319BA">
        <w:rPr>
          <w:rFonts w:ascii="Times New Roman" w:hAnsi="Times New Roman" w:cs="Times New Roman"/>
          <w:i w:val="0"/>
        </w:rPr>
        <w:t>.</w:t>
      </w:r>
    </w:p>
    <w:p w:rsidR="007254A7" w:rsidRPr="00A319BA" w:rsidRDefault="007254A7" w:rsidP="007254A7">
      <w:pPr>
        <w:pStyle w:val="template"/>
        <w:ind w:left="720"/>
        <w:jc w:val="both"/>
        <w:rPr>
          <w:rFonts w:ascii="Times New Roman" w:hAnsi="Times New Roman" w:cs="Times New Roman"/>
          <w:i w:val="0"/>
        </w:rPr>
      </w:pPr>
    </w:p>
    <w:p w:rsidR="009C1BD9" w:rsidRPr="00A319BA" w:rsidRDefault="009C1BD9" w:rsidP="007254A7">
      <w:pPr>
        <w:pStyle w:val="template"/>
        <w:numPr>
          <w:ilvl w:val="0"/>
          <w:numId w:val="4"/>
        </w:numPr>
        <w:jc w:val="both"/>
        <w:rPr>
          <w:rFonts w:ascii="Times New Roman" w:hAnsi="Times New Roman" w:cs="Times New Roman"/>
          <w:i w:val="0"/>
        </w:rPr>
      </w:pPr>
      <w:r w:rsidRPr="00A319BA">
        <w:rPr>
          <w:rFonts w:ascii="Times New Roman" w:hAnsi="Times New Roman" w:cs="Times New Roman"/>
          <w:i w:val="0"/>
        </w:rPr>
        <w:t>Limited to HTTP/HTTPS.</w:t>
      </w:r>
      <w:r w:rsidRPr="00A319BA">
        <w:rPr>
          <w:rFonts w:ascii="Times New Roman" w:hAnsi="Times New Roman" w:cs="Times New Roman"/>
          <w:i w:val="0"/>
        </w:rPr>
        <w:cr/>
      </w:r>
    </w:p>
    <w:p w:rsidR="009C1BD9" w:rsidRPr="00A319BA" w:rsidRDefault="009C1BD9" w:rsidP="007254A7">
      <w:pPr>
        <w:pStyle w:val="template"/>
        <w:numPr>
          <w:ilvl w:val="0"/>
          <w:numId w:val="4"/>
        </w:numPr>
        <w:jc w:val="both"/>
        <w:rPr>
          <w:rFonts w:ascii="Times New Roman" w:hAnsi="Times New Roman" w:cs="Times New Roman"/>
        </w:rPr>
      </w:pPr>
      <w:r w:rsidRPr="00A319BA">
        <w:rPr>
          <w:rFonts w:ascii="Times New Roman" w:hAnsi="Times New Roman" w:cs="Times New Roman"/>
          <w:i w:val="0"/>
        </w:rPr>
        <w:t xml:space="preserve">This </w:t>
      </w:r>
      <w:proofErr w:type="gramStart"/>
      <w:r w:rsidRPr="00A319BA">
        <w:rPr>
          <w:rFonts w:ascii="Times New Roman" w:hAnsi="Times New Roman" w:cs="Times New Roman"/>
          <w:i w:val="0"/>
        </w:rPr>
        <w:t>system  works</w:t>
      </w:r>
      <w:proofErr w:type="gramEnd"/>
      <w:r w:rsidRPr="00A319BA">
        <w:rPr>
          <w:rFonts w:ascii="Times New Roman" w:hAnsi="Times New Roman" w:cs="Times New Roman"/>
          <w:i w:val="0"/>
        </w:rPr>
        <w:t xml:space="preserve"> on single server.</w:t>
      </w:r>
    </w:p>
    <w:p w:rsidR="007254A7" w:rsidRDefault="007254A7" w:rsidP="007254A7">
      <w:pPr>
        <w:pStyle w:val="Heading2"/>
        <w:suppressAutoHyphens/>
        <w:spacing w:before="280" w:after="280" w:line="240" w:lineRule="atLeast"/>
        <w:rPr>
          <w:rFonts w:cs="Times New Roman"/>
        </w:rPr>
      </w:pPr>
      <w:bookmarkStart w:id="17" w:name="__RefHeading___Toc441230984"/>
      <w:bookmarkEnd w:id="17"/>
    </w:p>
    <w:p w:rsidR="009C1BD9" w:rsidRPr="00A319BA" w:rsidRDefault="009C1BD9" w:rsidP="009C1BD9">
      <w:pPr>
        <w:pStyle w:val="Heading2"/>
        <w:numPr>
          <w:ilvl w:val="1"/>
          <w:numId w:val="2"/>
        </w:numPr>
        <w:suppressAutoHyphens/>
        <w:spacing w:before="280" w:after="280" w:line="240" w:lineRule="atLeast"/>
        <w:rPr>
          <w:rFonts w:cs="Times New Roman"/>
        </w:rPr>
      </w:pPr>
      <w:bookmarkStart w:id="18" w:name="_Toc435174479"/>
      <w:r w:rsidRPr="00A319BA">
        <w:rPr>
          <w:rFonts w:cs="Times New Roman"/>
        </w:rPr>
        <w:t>User Documentation</w:t>
      </w:r>
      <w:bookmarkEnd w:id="18"/>
    </w:p>
    <w:p w:rsidR="009C1BD9" w:rsidRPr="00A319BA" w:rsidRDefault="009C1BD9" w:rsidP="007254A7">
      <w:pPr>
        <w:pStyle w:val="template"/>
        <w:jc w:val="both"/>
        <w:rPr>
          <w:rFonts w:ascii="Times New Roman" w:hAnsi="Times New Roman" w:cs="Times New Roman"/>
        </w:rPr>
      </w:pPr>
      <w:r w:rsidRPr="00A319BA">
        <w:rPr>
          <w:rFonts w:ascii="Times New Roman" w:hAnsi="Times New Roman" w:cs="Times New Roman"/>
          <w:i w:val="0"/>
        </w:rPr>
        <w:t>The Documentation of the project and the manual will be provided with the software along with the deployment.</w:t>
      </w:r>
    </w:p>
    <w:p w:rsidR="007254A7" w:rsidRDefault="007254A7" w:rsidP="007254A7">
      <w:pPr>
        <w:pStyle w:val="Heading2"/>
        <w:suppressAutoHyphens/>
        <w:spacing w:before="280" w:after="280" w:line="240" w:lineRule="atLeast"/>
        <w:rPr>
          <w:rFonts w:cs="Times New Roman"/>
        </w:rPr>
      </w:pPr>
      <w:bookmarkStart w:id="19" w:name="__RefHeading___Toc441230985"/>
      <w:bookmarkEnd w:id="19"/>
    </w:p>
    <w:p w:rsidR="009C1BD9" w:rsidRPr="00A319BA" w:rsidRDefault="009C1BD9" w:rsidP="009C1BD9">
      <w:pPr>
        <w:pStyle w:val="Heading2"/>
        <w:numPr>
          <w:ilvl w:val="1"/>
          <w:numId w:val="2"/>
        </w:numPr>
        <w:suppressAutoHyphens/>
        <w:spacing w:before="280" w:after="280" w:line="240" w:lineRule="atLeast"/>
        <w:rPr>
          <w:rFonts w:cs="Times New Roman"/>
        </w:rPr>
      </w:pPr>
      <w:bookmarkStart w:id="20" w:name="_Toc435174480"/>
      <w:r w:rsidRPr="00A319BA">
        <w:rPr>
          <w:rFonts w:cs="Times New Roman"/>
        </w:rPr>
        <w:t>Assumptions and Dependencies</w:t>
      </w:r>
      <w:bookmarkEnd w:id="20"/>
    </w:p>
    <w:p w:rsidR="009C1BD9" w:rsidRPr="00A319BA" w:rsidRDefault="009C1BD9" w:rsidP="007254A7">
      <w:pPr>
        <w:pStyle w:val="template"/>
        <w:jc w:val="both"/>
        <w:rPr>
          <w:rFonts w:ascii="Times New Roman" w:hAnsi="Times New Roman" w:cs="Times New Roman"/>
          <w:i w:val="0"/>
        </w:rPr>
      </w:pPr>
      <w:r w:rsidRPr="00A319BA">
        <w:rPr>
          <w:rFonts w:ascii="Times New Roman" w:hAnsi="Times New Roman" w:cs="Times New Roman"/>
          <w:i w:val="0"/>
        </w:rPr>
        <w:t xml:space="preserve">The project assumes </w:t>
      </w:r>
      <w:r w:rsidR="006A04B4">
        <w:rPr>
          <w:rFonts w:ascii="Times New Roman" w:hAnsi="Times New Roman" w:cs="Times New Roman"/>
          <w:i w:val="0"/>
        </w:rPr>
        <w:t xml:space="preserve">that the user </w:t>
      </w:r>
      <w:r w:rsidR="007F257C">
        <w:rPr>
          <w:rFonts w:ascii="Times New Roman" w:hAnsi="Times New Roman" w:cs="Times New Roman"/>
          <w:i w:val="0"/>
        </w:rPr>
        <w:t>has some knowledge of social media like twitter and how it influences the real world.</w:t>
      </w:r>
    </w:p>
    <w:p w:rsidR="009C1BD9" w:rsidRPr="00A319BA" w:rsidRDefault="009C1BD9" w:rsidP="009C1BD9">
      <w:pPr>
        <w:pStyle w:val="template"/>
        <w:rPr>
          <w:rFonts w:ascii="Times New Roman" w:hAnsi="Times New Roman" w:cs="Times New Roman"/>
          <w:i w:val="0"/>
        </w:rPr>
      </w:pPr>
    </w:p>
    <w:p w:rsidR="009C1BD9" w:rsidRPr="00A319BA" w:rsidRDefault="009C1BD9" w:rsidP="007254A7">
      <w:pPr>
        <w:pStyle w:val="template"/>
        <w:jc w:val="both"/>
        <w:rPr>
          <w:rFonts w:ascii="Times New Roman" w:hAnsi="Times New Roman" w:cs="Times New Roman"/>
        </w:rPr>
      </w:pPr>
      <w:r w:rsidRPr="00A319BA">
        <w:rPr>
          <w:rFonts w:ascii="Times New Roman" w:hAnsi="Times New Roman" w:cs="Times New Roman"/>
          <w:i w:val="0"/>
        </w:rPr>
        <w:t>The project depends on the Apache server and the server up time to make the resource available 99.9%</w:t>
      </w:r>
    </w:p>
    <w:p w:rsidR="009C1BD9" w:rsidRPr="00A319BA" w:rsidRDefault="009C1BD9" w:rsidP="009C1BD9">
      <w:pPr>
        <w:rPr>
          <w:rFonts w:cs="Times New Roman"/>
          <w:lang w:eastAsia="zh-CN"/>
        </w:rPr>
      </w:pPr>
    </w:p>
    <w:p w:rsidR="007254A7" w:rsidRDefault="007254A7">
      <w:pPr>
        <w:rPr>
          <w:rFonts w:eastAsiaTheme="majorEastAsia" w:cs="Times New Roman"/>
          <w:color w:val="2E74B5" w:themeColor="accent1" w:themeShade="BF"/>
          <w:sz w:val="32"/>
          <w:szCs w:val="32"/>
        </w:rPr>
      </w:pPr>
      <w:r>
        <w:rPr>
          <w:rFonts w:cs="Times New Roman"/>
        </w:rPr>
        <w:br w:type="page"/>
      </w:r>
    </w:p>
    <w:p w:rsidR="009C1BD9" w:rsidRPr="00A319BA" w:rsidRDefault="009C1BD9" w:rsidP="009C1BD9">
      <w:pPr>
        <w:pStyle w:val="Heading1"/>
        <w:numPr>
          <w:ilvl w:val="0"/>
          <w:numId w:val="2"/>
        </w:numPr>
        <w:rPr>
          <w:rFonts w:cs="Times New Roman"/>
        </w:rPr>
      </w:pPr>
      <w:bookmarkStart w:id="21" w:name="_Toc435174481"/>
      <w:r w:rsidRPr="00A319BA">
        <w:rPr>
          <w:rFonts w:cs="Times New Roman"/>
        </w:rPr>
        <w:lastRenderedPageBreak/>
        <w:t>SOFTWARE REQUIREMENTS SPECIFICATION</w:t>
      </w:r>
      <w:bookmarkEnd w:id="21"/>
    </w:p>
    <w:p w:rsidR="009C1BD9" w:rsidRPr="00A319BA" w:rsidRDefault="009C1BD9" w:rsidP="009C1BD9">
      <w:pPr>
        <w:pStyle w:val="Heading2"/>
        <w:numPr>
          <w:ilvl w:val="1"/>
          <w:numId w:val="2"/>
        </w:numPr>
        <w:suppressAutoHyphens/>
        <w:spacing w:before="280" w:after="280" w:line="240" w:lineRule="atLeast"/>
        <w:rPr>
          <w:rFonts w:cs="Times New Roman"/>
        </w:rPr>
      </w:pPr>
      <w:bookmarkStart w:id="22" w:name="_Toc435174482"/>
      <w:r w:rsidRPr="00A319BA">
        <w:rPr>
          <w:rFonts w:cs="Times New Roman"/>
        </w:rPr>
        <w:t>Users</w:t>
      </w:r>
      <w:bookmarkEnd w:id="22"/>
    </w:p>
    <w:p w:rsidR="009C1BD9" w:rsidRPr="00710724" w:rsidRDefault="007F257C" w:rsidP="00710724">
      <w:pPr>
        <w:pStyle w:val="Heading3"/>
        <w:numPr>
          <w:ilvl w:val="2"/>
          <w:numId w:val="2"/>
        </w:numPr>
      </w:pPr>
      <w:bookmarkStart w:id="23" w:name="_Toc435174483"/>
      <w:r w:rsidRPr="00710724">
        <w:t>End-user</w:t>
      </w:r>
      <w:bookmarkEnd w:id="23"/>
    </w:p>
    <w:p w:rsidR="009C1BD9" w:rsidRPr="00A319BA" w:rsidRDefault="009C1BD9" w:rsidP="009C1BD9">
      <w:pPr>
        <w:pStyle w:val="template"/>
        <w:rPr>
          <w:rFonts w:ascii="Times New Roman" w:hAnsi="Times New Roman" w:cs="Times New Roman"/>
          <w:b/>
          <w:i w:val="0"/>
        </w:rPr>
      </w:pPr>
    </w:p>
    <w:p w:rsidR="007F257C" w:rsidRDefault="007F257C" w:rsidP="007F257C">
      <w:pPr>
        <w:pStyle w:val="template"/>
        <w:jc w:val="both"/>
        <w:rPr>
          <w:rFonts w:ascii="Times New Roman" w:hAnsi="Times New Roman" w:cs="Times New Roman"/>
          <w:i w:val="0"/>
          <w:sz w:val="24"/>
          <w:szCs w:val="24"/>
        </w:rPr>
      </w:pPr>
      <w:r>
        <w:rPr>
          <w:rFonts w:ascii="Times New Roman" w:hAnsi="Times New Roman" w:cs="Times New Roman"/>
          <w:i w:val="0"/>
          <w:sz w:val="24"/>
          <w:szCs w:val="24"/>
        </w:rPr>
        <w:t>T</w:t>
      </w:r>
      <w:r w:rsidRPr="008E38E1">
        <w:rPr>
          <w:rFonts w:ascii="Times New Roman" w:hAnsi="Times New Roman" w:cs="Times New Roman"/>
          <w:i w:val="0"/>
          <w:sz w:val="24"/>
          <w:szCs w:val="24"/>
        </w:rPr>
        <w:t>his type of user will b</w:t>
      </w:r>
      <w:r>
        <w:rPr>
          <w:rFonts w:ascii="Times New Roman" w:hAnsi="Times New Roman" w:cs="Times New Roman"/>
          <w:i w:val="0"/>
          <w:sz w:val="24"/>
          <w:szCs w:val="24"/>
        </w:rPr>
        <w:t>e able to sign-up or login and use the features provided by the product and the information accessed by this user will be stored in Database for future use.</w:t>
      </w:r>
    </w:p>
    <w:p w:rsidR="007F257C" w:rsidRPr="007F257C" w:rsidRDefault="007F257C" w:rsidP="007F257C">
      <w:pPr>
        <w:pStyle w:val="template"/>
        <w:jc w:val="both"/>
        <w:rPr>
          <w:rFonts w:ascii="Times New Roman" w:hAnsi="Times New Roman" w:cs="Times New Roman"/>
          <w:i w:val="0"/>
          <w:sz w:val="24"/>
          <w:szCs w:val="24"/>
        </w:rPr>
      </w:pPr>
    </w:p>
    <w:p w:rsidR="00A319BA" w:rsidRDefault="00A319BA" w:rsidP="00A319BA">
      <w:pPr>
        <w:pStyle w:val="Heading2"/>
        <w:numPr>
          <w:ilvl w:val="1"/>
          <w:numId w:val="2"/>
        </w:numPr>
        <w:rPr>
          <w:rFonts w:cs="Times New Roman"/>
        </w:rPr>
      </w:pPr>
      <w:bookmarkStart w:id="24" w:name="_Toc435174484"/>
      <w:r w:rsidRPr="00A319BA">
        <w:rPr>
          <w:rFonts w:cs="Times New Roman"/>
        </w:rPr>
        <w:t>Functional Requirements</w:t>
      </w:r>
      <w:bookmarkEnd w:id="24"/>
      <w:r w:rsidRPr="00A319BA">
        <w:rPr>
          <w:rFonts w:cs="Times New Roman"/>
        </w:rPr>
        <w:t xml:space="preserve"> </w:t>
      </w:r>
    </w:p>
    <w:p w:rsidR="00490007" w:rsidRDefault="007F257C" w:rsidP="00490007">
      <w:pPr>
        <w:pStyle w:val="Heading3"/>
        <w:numPr>
          <w:ilvl w:val="2"/>
          <w:numId w:val="2"/>
        </w:numPr>
        <w:rPr>
          <w:rFonts w:cs="Arial"/>
          <w:szCs w:val="24"/>
        </w:rPr>
      </w:pPr>
      <w:bookmarkStart w:id="25" w:name="_Toc419788350"/>
      <w:bookmarkStart w:id="26" w:name="_Toc419792009"/>
      <w:bookmarkStart w:id="27" w:name="_Toc419805376"/>
      <w:bookmarkStart w:id="28" w:name="_Toc419806381"/>
      <w:bookmarkStart w:id="29" w:name="_Toc419883850"/>
      <w:bookmarkStart w:id="30" w:name="_Toc435174485"/>
      <w:r>
        <w:t>Ability for the end-user to perform sentimental analysis on their product</w:t>
      </w:r>
      <w:r w:rsidR="00490007">
        <w:t>.</w:t>
      </w:r>
      <w:bookmarkEnd w:id="25"/>
      <w:bookmarkEnd w:id="26"/>
      <w:bookmarkEnd w:id="27"/>
      <w:bookmarkEnd w:id="28"/>
      <w:bookmarkEnd w:id="29"/>
      <w:bookmarkEnd w:id="30"/>
    </w:p>
    <w:p w:rsidR="00490007" w:rsidRPr="00490007" w:rsidRDefault="007F257C" w:rsidP="007254A7">
      <w:pPr>
        <w:jc w:val="both"/>
        <w:rPr>
          <w:rFonts w:cs="Times New Roman"/>
          <w:szCs w:val="24"/>
        </w:rPr>
      </w:pPr>
      <w:r>
        <w:rPr>
          <w:rFonts w:cs="Times New Roman"/>
          <w:szCs w:val="24"/>
        </w:rPr>
        <w:t>The end-user will be able to perform a sentimental analysis on their product, where the system fetches the tweets from twitter and performs analysis on each tweet and plots the graph</w:t>
      </w:r>
      <w:r w:rsidR="00490007" w:rsidRPr="00490007">
        <w:rPr>
          <w:rFonts w:cs="Times New Roman"/>
          <w:szCs w:val="24"/>
        </w:rPr>
        <w:t>.</w:t>
      </w:r>
    </w:p>
    <w:p w:rsidR="00490007" w:rsidRDefault="00490007" w:rsidP="007254A7">
      <w:pPr>
        <w:pStyle w:val="Heading3"/>
        <w:numPr>
          <w:ilvl w:val="2"/>
          <w:numId w:val="2"/>
        </w:numPr>
        <w:jc w:val="both"/>
      </w:pPr>
      <w:bookmarkStart w:id="31" w:name="_Toc419788351"/>
      <w:bookmarkStart w:id="32" w:name="_Toc419792010"/>
      <w:bookmarkStart w:id="33" w:name="_Toc419805377"/>
      <w:bookmarkStart w:id="34" w:name="_Toc419806382"/>
      <w:bookmarkStart w:id="35" w:name="_Toc419883851"/>
      <w:bookmarkStart w:id="36" w:name="_Toc435174486"/>
      <w:r w:rsidRPr="00632BA1">
        <w:t>Th</w:t>
      </w:r>
      <w:bookmarkEnd w:id="31"/>
      <w:bookmarkEnd w:id="32"/>
      <w:bookmarkEnd w:id="33"/>
      <w:bookmarkEnd w:id="34"/>
      <w:bookmarkEnd w:id="35"/>
      <w:r w:rsidR="007F257C">
        <w:t>e end-user should be able to generate word cloud for his product</w:t>
      </w:r>
      <w:bookmarkEnd w:id="36"/>
    </w:p>
    <w:p w:rsidR="007254A7" w:rsidRPr="007F257C" w:rsidRDefault="007F257C" w:rsidP="007F257C">
      <w:pPr>
        <w:jc w:val="both"/>
        <w:rPr>
          <w:rStyle w:val="Heading3Char"/>
          <w:rFonts w:ascii="Times New Roman" w:eastAsiaTheme="minorHAnsi" w:hAnsi="Times New Roman" w:cstheme="minorBidi"/>
          <w:b w:val="0"/>
          <w:szCs w:val="22"/>
          <w:lang w:eastAsia="en-US"/>
        </w:rPr>
      </w:pPr>
      <w:r>
        <w:t xml:space="preserve">The word cloud should be generated for the given product and displayed to the user and stores in database for future use, the previous stored on is </w:t>
      </w:r>
      <w:proofErr w:type="gramStart"/>
      <w:r>
        <w:t>overwritten .</w:t>
      </w:r>
      <w:bookmarkStart w:id="37" w:name="_Toc419788352"/>
      <w:bookmarkStart w:id="38" w:name="_Toc419792011"/>
      <w:bookmarkStart w:id="39" w:name="_Toc419805378"/>
      <w:bookmarkStart w:id="40" w:name="_Toc419806383"/>
      <w:proofErr w:type="gramEnd"/>
    </w:p>
    <w:p w:rsidR="00490007" w:rsidRDefault="007F257C" w:rsidP="007254A7">
      <w:pPr>
        <w:pStyle w:val="Heading3"/>
        <w:numPr>
          <w:ilvl w:val="2"/>
          <w:numId w:val="2"/>
        </w:numPr>
        <w:jc w:val="both"/>
        <w:rPr>
          <w:rStyle w:val="Heading3Char"/>
          <w:b/>
        </w:rPr>
      </w:pPr>
      <w:bookmarkStart w:id="41" w:name="_Toc419883852"/>
      <w:bookmarkStart w:id="42" w:name="_Toc435174487"/>
      <w:r>
        <w:rPr>
          <w:rStyle w:val="Heading3Char"/>
          <w:b/>
        </w:rPr>
        <w:t>The system should</w:t>
      </w:r>
      <w:r w:rsidR="00096A6F">
        <w:rPr>
          <w:rStyle w:val="Heading3Char"/>
          <w:b/>
        </w:rPr>
        <w:t xml:space="preserve"> provide user to compare two brands</w:t>
      </w:r>
      <w:r w:rsidR="00490007" w:rsidRPr="00490007">
        <w:rPr>
          <w:rStyle w:val="Heading3Char"/>
          <w:b/>
        </w:rPr>
        <w:t>.</w:t>
      </w:r>
      <w:bookmarkEnd w:id="37"/>
      <w:bookmarkEnd w:id="38"/>
      <w:bookmarkEnd w:id="39"/>
      <w:bookmarkEnd w:id="40"/>
      <w:bookmarkEnd w:id="41"/>
      <w:bookmarkEnd w:id="42"/>
    </w:p>
    <w:p w:rsidR="00490007" w:rsidRPr="00490007" w:rsidRDefault="00490007" w:rsidP="007254A7">
      <w:pPr>
        <w:jc w:val="both"/>
        <w:rPr>
          <w:lang w:eastAsia="zh-CN"/>
        </w:rPr>
      </w:pPr>
      <w:r>
        <w:rPr>
          <w:lang w:eastAsia="zh-CN"/>
        </w:rPr>
        <w:t>The</w:t>
      </w:r>
      <w:r w:rsidR="00096A6F">
        <w:rPr>
          <w:lang w:eastAsia="zh-CN"/>
        </w:rPr>
        <w:t xml:space="preserve"> user should be able to enter the brand names and generate a graphical report comparing the brands with the real time twitter </w:t>
      </w:r>
      <w:proofErr w:type="gramStart"/>
      <w:r w:rsidR="00096A6F">
        <w:rPr>
          <w:lang w:eastAsia="zh-CN"/>
        </w:rPr>
        <w:t xml:space="preserve">data </w:t>
      </w:r>
      <w:r>
        <w:rPr>
          <w:lang w:eastAsia="zh-CN"/>
        </w:rPr>
        <w:t>.</w:t>
      </w:r>
      <w:proofErr w:type="gramEnd"/>
    </w:p>
    <w:p w:rsidR="00490007" w:rsidRDefault="00096A6F" w:rsidP="007254A7">
      <w:pPr>
        <w:pStyle w:val="Heading3"/>
        <w:numPr>
          <w:ilvl w:val="2"/>
          <w:numId w:val="2"/>
        </w:numPr>
        <w:jc w:val="both"/>
      </w:pPr>
      <w:bookmarkStart w:id="43" w:name="_Toc419788353"/>
      <w:bookmarkStart w:id="44" w:name="_Toc419792012"/>
      <w:bookmarkStart w:id="45" w:name="_Toc419805379"/>
      <w:bookmarkStart w:id="46" w:name="_Toc419806384"/>
      <w:bookmarkStart w:id="47" w:name="_Toc419883853"/>
      <w:bookmarkStart w:id="48" w:name="_Toc435174488"/>
      <w:r>
        <w:t>The system should display the best and the worst tweets for each sentimental report generated</w:t>
      </w:r>
      <w:r w:rsidR="00490007">
        <w:t>.</w:t>
      </w:r>
      <w:bookmarkEnd w:id="43"/>
      <w:bookmarkEnd w:id="44"/>
      <w:bookmarkEnd w:id="45"/>
      <w:bookmarkEnd w:id="46"/>
      <w:bookmarkEnd w:id="47"/>
      <w:bookmarkEnd w:id="48"/>
    </w:p>
    <w:p w:rsidR="00490007" w:rsidRDefault="00096A6F" w:rsidP="007254A7">
      <w:pPr>
        <w:jc w:val="both"/>
        <w:rPr>
          <w:lang w:eastAsia="zh-CN"/>
        </w:rPr>
      </w:pPr>
      <w:r>
        <w:rPr>
          <w:lang w:eastAsia="zh-CN"/>
        </w:rPr>
        <w:t xml:space="preserve">It should also store the previous tweets and display along with the current one to give the user a preview about the best and worst </w:t>
      </w:r>
      <w:proofErr w:type="gramStart"/>
      <w:r>
        <w:rPr>
          <w:lang w:eastAsia="zh-CN"/>
        </w:rPr>
        <w:t xml:space="preserve">tweets </w:t>
      </w:r>
      <w:r w:rsidR="00490007">
        <w:rPr>
          <w:lang w:eastAsia="zh-CN"/>
        </w:rPr>
        <w:t>.</w:t>
      </w:r>
      <w:proofErr w:type="gramEnd"/>
    </w:p>
    <w:p w:rsidR="008A0DFB" w:rsidRDefault="007721C5" w:rsidP="008A0DFB">
      <w:pPr>
        <w:pStyle w:val="Heading2"/>
        <w:numPr>
          <w:ilvl w:val="1"/>
          <w:numId w:val="2"/>
        </w:numPr>
        <w:rPr>
          <w:rFonts w:cs="Times New Roman"/>
        </w:rPr>
      </w:pPr>
      <w:bookmarkStart w:id="49" w:name="_Toc435174489"/>
      <w:r w:rsidRPr="008A0DFB">
        <w:rPr>
          <w:rFonts w:cs="Times New Roman"/>
        </w:rPr>
        <w:t>Non- Functional Requirements</w:t>
      </w:r>
      <w:bookmarkEnd w:id="49"/>
    </w:p>
    <w:p w:rsidR="008A0DFB" w:rsidRDefault="008A0DFB" w:rsidP="008A0DFB">
      <w:pPr>
        <w:pStyle w:val="Heading3"/>
        <w:numPr>
          <w:ilvl w:val="2"/>
          <w:numId w:val="2"/>
        </w:numPr>
      </w:pPr>
      <w:bookmarkStart w:id="50" w:name="_Toc435174490"/>
      <w:r>
        <w:t>Performance Requirements</w:t>
      </w:r>
      <w:bookmarkEnd w:id="50"/>
    </w:p>
    <w:p w:rsidR="008A0DFB" w:rsidRPr="008A0DFB" w:rsidRDefault="008A0DFB" w:rsidP="007254A7">
      <w:pPr>
        <w:jc w:val="both"/>
        <w:rPr>
          <w:szCs w:val="24"/>
        </w:rPr>
      </w:pPr>
      <w:r w:rsidRPr="008A0DFB">
        <w:rPr>
          <w:szCs w:val="24"/>
        </w:rPr>
        <w:t>(1) Static numerical requirements:</w:t>
      </w:r>
    </w:p>
    <w:p w:rsidR="008A0DFB" w:rsidRPr="008A0DFB" w:rsidRDefault="008A0DFB" w:rsidP="007254A7">
      <w:pPr>
        <w:jc w:val="both"/>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(a)  The number of terminals to be </w:t>
      </w:r>
      <w:r w:rsidR="000F04E3" w:rsidRPr="008A0DFB">
        <w:rPr>
          <w:rFonts w:cs="Arial"/>
          <w:szCs w:val="24"/>
        </w:rPr>
        <w:t>supported:</w:t>
      </w:r>
      <w:r w:rsidRPr="008A0DFB">
        <w:rPr>
          <w:rFonts w:cs="Arial"/>
          <w:szCs w:val="24"/>
        </w:rPr>
        <w:t xml:space="preserve"> 20+</w:t>
      </w:r>
    </w:p>
    <w:p w:rsidR="008A0DFB" w:rsidRPr="008A0DFB" w:rsidRDefault="008A0DFB" w:rsidP="007254A7">
      <w:pPr>
        <w:jc w:val="both"/>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(b)  The number of simultaneous users to be </w:t>
      </w:r>
      <w:r w:rsidR="000F04E3" w:rsidRPr="008A0DFB">
        <w:rPr>
          <w:rFonts w:cs="Arial"/>
          <w:szCs w:val="24"/>
        </w:rPr>
        <w:t>supported:</w:t>
      </w:r>
      <w:r w:rsidRPr="008A0DFB">
        <w:rPr>
          <w:rFonts w:cs="Arial"/>
          <w:szCs w:val="24"/>
        </w:rPr>
        <w:t xml:space="preserve"> 20+</w:t>
      </w:r>
    </w:p>
    <w:p w:rsidR="008A0DFB" w:rsidRPr="008A0DFB" w:rsidRDefault="008A0DFB" w:rsidP="007254A7">
      <w:pPr>
        <w:jc w:val="both"/>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(c)  Number of files and records to be </w:t>
      </w:r>
      <w:r w:rsidR="000F04E3" w:rsidRPr="008A0DFB">
        <w:rPr>
          <w:rFonts w:cs="Arial"/>
          <w:szCs w:val="24"/>
        </w:rPr>
        <w:t>handled:</w:t>
      </w:r>
      <w:r w:rsidRPr="008A0DFB">
        <w:rPr>
          <w:rFonts w:cs="Arial"/>
          <w:szCs w:val="24"/>
        </w:rPr>
        <w:t xml:space="preserve"> 10</w:t>
      </w:r>
    </w:p>
    <w:p w:rsidR="008A0DFB" w:rsidRPr="008A0DFB" w:rsidRDefault="008A0DFB" w:rsidP="007254A7">
      <w:pPr>
        <w:jc w:val="both"/>
        <w:rPr>
          <w:rFonts w:eastAsia="Arial"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(d)  Sizes of tables and </w:t>
      </w:r>
      <w:r w:rsidR="000F04E3" w:rsidRPr="008A0DFB">
        <w:rPr>
          <w:rFonts w:cs="Arial"/>
          <w:szCs w:val="24"/>
        </w:rPr>
        <w:t>files:</w:t>
      </w:r>
      <w:r w:rsidR="00096A6F">
        <w:rPr>
          <w:rFonts w:cs="Arial"/>
          <w:szCs w:val="24"/>
        </w:rPr>
        <w:t xml:space="preserve"> 100GB</w:t>
      </w:r>
      <w:r w:rsidRPr="008A0DFB">
        <w:rPr>
          <w:rFonts w:cs="Arial"/>
          <w:szCs w:val="24"/>
        </w:rPr>
        <w:t xml:space="preserve"> </w:t>
      </w:r>
    </w:p>
    <w:p w:rsidR="008A0DFB" w:rsidRPr="008A0DFB" w:rsidRDefault="008A0DFB" w:rsidP="007254A7">
      <w:pPr>
        <w:jc w:val="both"/>
        <w:rPr>
          <w:szCs w:val="24"/>
        </w:rPr>
      </w:pPr>
      <w:r w:rsidRPr="008A0DFB">
        <w:rPr>
          <w:rFonts w:eastAsia="Arial" w:cs="Arial"/>
          <w:szCs w:val="24"/>
        </w:rPr>
        <w:t xml:space="preserve"> </w:t>
      </w:r>
      <w:r w:rsidRPr="008A0DFB">
        <w:rPr>
          <w:rFonts w:cs="Arial"/>
          <w:szCs w:val="24"/>
        </w:rPr>
        <w:t>(2)  The numbers of transactions and tasks will be 5 per second and 95% of the transactions</w:t>
      </w:r>
      <w:r>
        <w:rPr>
          <w:rFonts w:cs="Arial"/>
          <w:szCs w:val="24"/>
        </w:rPr>
        <w:t xml:space="preserve"> </w:t>
      </w:r>
      <w:r w:rsidRPr="008A0DFB">
        <w:rPr>
          <w:rFonts w:cs="Arial"/>
          <w:szCs w:val="24"/>
        </w:rPr>
        <w:t xml:space="preserve">shall be processed in less than 1 s on a normal workload conditions and the numbers of </w:t>
      </w:r>
      <w:r w:rsidRPr="008A0DFB">
        <w:rPr>
          <w:rFonts w:cs="Arial"/>
          <w:szCs w:val="24"/>
        </w:rPr>
        <w:lastRenderedPageBreak/>
        <w:t>transactions and tasks will be 20 per second and 95% of the transactions shall be processed in less than 5 s on a peak workload conditions</w:t>
      </w:r>
    </w:p>
    <w:p w:rsidR="008A0DFB" w:rsidRPr="008A0DFB" w:rsidRDefault="008A0DFB" w:rsidP="007254A7">
      <w:pPr>
        <w:pStyle w:val="Heading3"/>
        <w:numPr>
          <w:ilvl w:val="2"/>
          <w:numId w:val="2"/>
        </w:numPr>
        <w:jc w:val="both"/>
      </w:pPr>
      <w:bookmarkStart w:id="51" w:name="__RefHeading___Toc441230996"/>
      <w:bookmarkStart w:id="52" w:name="_Toc435174491"/>
      <w:bookmarkEnd w:id="51"/>
      <w:r w:rsidRPr="008A0DFB">
        <w:t>Safety Requirements</w:t>
      </w:r>
      <w:bookmarkEnd w:id="52"/>
    </w:p>
    <w:p w:rsidR="008A0DFB" w:rsidRDefault="008A0DFB" w:rsidP="007254A7">
      <w:pPr>
        <w:jc w:val="both"/>
      </w:pPr>
      <w:r>
        <w:t>Data will be transmitted with the use HTTP protocols and use inbuilt browser security measures.</w:t>
      </w:r>
    </w:p>
    <w:p w:rsidR="008A0DFB" w:rsidRDefault="008A0DFB" w:rsidP="007254A7">
      <w:pPr>
        <w:pStyle w:val="Heading3"/>
        <w:numPr>
          <w:ilvl w:val="2"/>
          <w:numId w:val="2"/>
        </w:numPr>
        <w:jc w:val="both"/>
      </w:pPr>
      <w:bookmarkStart w:id="53" w:name="__RefHeading___Toc441230997"/>
      <w:bookmarkStart w:id="54" w:name="_Toc435174492"/>
      <w:bookmarkEnd w:id="53"/>
      <w:r>
        <w:t>Security Requirements</w:t>
      </w:r>
      <w:bookmarkEnd w:id="54"/>
    </w:p>
    <w:p w:rsidR="00096A6F" w:rsidRDefault="008A0DFB" w:rsidP="007254A7">
      <w:pPr>
        <w:jc w:val="both"/>
      </w:pPr>
      <w:r>
        <w:t>Users will be authenticated based on provided login details.</w:t>
      </w:r>
    </w:p>
    <w:p w:rsidR="008A0DFB" w:rsidRPr="008A0DFB" w:rsidRDefault="008A0DFB" w:rsidP="008A0DFB">
      <w:pPr>
        <w:pStyle w:val="Heading3"/>
        <w:numPr>
          <w:ilvl w:val="2"/>
          <w:numId w:val="2"/>
        </w:numPr>
      </w:pPr>
      <w:bookmarkStart w:id="55" w:name="__RefHeading___Toc441230998"/>
      <w:bookmarkStart w:id="56" w:name="_Toc435174493"/>
      <w:bookmarkEnd w:id="55"/>
      <w:r w:rsidRPr="008A0DFB">
        <w:t>Software Quality Attributes</w:t>
      </w:r>
      <w:bookmarkEnd w:id="56"/>
    </w:p>
    <w:p w:rsidR="008A0DFB" w:rsidRPr="007E7FBB" w:rsidRDefault="008A0DFB" w:rsidP="007254A7">
      <w:pPr>
        <w:jc w:val="both"/>
        <w:rPr>
          <w:b/>
        </w:rPr>
      </w:pPr>
      <w:r w:rsidRPr="007E7FBB">
        <w:rPr>
          <w:b/>
        </w:rPr>
        <w:t>Availability</w:t>
      </w:r>
    </w:p>
    <w:p w:rsidR="008A0DFB" w:rsidRDefault="00096A6F" w:rsidP="007254A7">
      <w:pPr>
        <w:jc w:val="both"/>
      </w:pPr>
      <w:r>
        <w:t>Is available anywhere throughout the world</w:t>
      </w:r>
      <w:r w:rsidR="008A0DFB">
        <w:t xml:space="preserve">. Will display a 404 page </w:t>
      </w:r>
      <w:r w:rsidR="000F04E3">
        <w:t>in case</w:t>
      </w:r>
      <w:r w:rsidR="008A0DFB">
        <w:t xml:space="preserve"> of loss of connection. No data will be lost and no commits will be made until complete transaction is made to the server. </w:t>
      </w:r>
    </w:p>
    <w:p w:rsidR="008A0DFB" w:rsidRPr="007E7FBB" w:rsidRDefault="008A0DFB" w:rsidP="007254A7">
      <w:pPr>
        <w:jc w:val="both"/>
        <w:rPr>
          <w:b/>
        </w:rPr>
      </w:pPr>
      <w:r w:rsidRPr="007E7FBB">
        <w:rPr>
          <w:b/>
        </w:rPr>
        <w:t>Usability</w:t>
      </w:r>
    </w:p>
    <w:p w:rsidR="008A0DFB" w:rsidRDefault="008A0DFB" w:rsidP="007254A7">
      <w:pPr>
        <w:jc w:val="both"/>
      </w:pPr>
      <w:r>
        <w:t>The system is easy to handle and navigates in the most expected way with no delays. The system program reacts accordingly and transverses quickly between its states.</w:t>
      </w:r>
    </w:p>
    <w:p w:rsidR="00FF25B0" w:rsidRDefault="007721C5" w:rsidP="00FF25B0">
      <w:pPr>
        <w:pStyle w:val="Heading2"/>
        <w:numPr>
          <w:ilvl w:val="1"/>
          <w:numId w:val="2"/>
        </w:numPr>
      </w:pPr>
      <w:bookmarkStart w:id="57" w:name="_Toc435174494"/>
      <w:r w:rsidRPr="00D66B65">
        <w:t xml:space="preserve">Software </w:t>
      </w:r>
      <w:r>
        <w:t xml:space="preserve">and </w:t>
      </w:r>
      <w:r w:rsidRPr="00D66B65">
        <w:t>Hardware Requirement</w:t>
      </w:r>
      <w:bookmarkEnd w:id="57"/>
    </w:p>
    <w:p w:rsidR="008B4105" w:rsidRDefault="008B4105" w:rsidP="008B4105">
      <w:pPr>
        <w:pStyle w:val="Heading3"/>
        <w:numPr>
          <w:ilvl w:val="2"/>
          <w:numId w:val="2"/>
        </w:numPr>
        <w:rPr>
          <w:rFonts w:cs="Arial"/>
          <w:bCs/>
          <w:i/>
          <w:color w:val="FFFFFF"/>
          <w:sz w:val="22"/>
        </w:rPr>
      </w:pPr>
      <w:bookmarkStart w:id="58" w:name="_Toc435174495"/>
      <w:r>
        <w:t>Hardware Interface</w:t>
      </w:r>
      <w:bookmarkEnd w:id="58"/>
    </w:p>
    <w:tbl>
      <w:tblPr>
        <w:tblW w:w="0" w:type="auto"/>
        <w:tblInd w:w="-10" w:type="dxa"/>
        <w:tblLayout w:type="fixed"/>
        <w:tblLook w:val="0000" w:firstRow="0" w:lastRow="0" w:firstColumn="0" w:lastColumn="0" w:noHBand="0" w:noVBand="0"/>
      </w:tblPr>
      <w:tblGrid>
        <w:gridCol w:w="2475"/>
        <w:gridCol w:w="2475"/>
        <w:gridCol w:w="2475"/>
        <w:gridCol w:w="2488"/>
      </w:tblGrid>
      <w:tr w:rsidR="008B4105" w:rsidRPr="008B4105" w:rsidTr="0041580E">
        <w:trPr>
          <w:trHeight w:val="345"/>
        </w:trPr>
        <w:tc>
          <w:tcPr>
            <w:tcW w:w="9913" w:type="dxa"/>
            <w:gridSpan w:val="4"/>
            <w:tcBorders>
              <w:top w:val="single" w:sz="4" w:space="0" w:color="000000"/>
              <w:left w:val="single" w:sz="4" w:space="0" w:color="000000"/>
              <w:bottom w:val="single" w:sz="4" w:space="0" w:color="000000"/>
              <w:right w:val="single" w:sz="4" w:space="0" w:color="000000"/>
            </w:tcBorders>
            <w:shd w:val="clear" w:color="auto" w:fill="000000"/>
            <w:vAlign w:val="center"/>
          </w:tcPr>
          <w:p w:rsidR="008B4105" w:rsidRPr="008B4105" w:rsidRDefault="008B4105" w:rsidP="0041580E">
            <w:pPr>
              <w:jc w:val="center"/>
              <w:rPr>
                <w:rFonts w:cs="Times New Roman"/>
                <w:szCs w:val="24"/>
              </w:rPr>
            </w:pPr>
            <w:r w:rsidRPr="008B4105">
              <w:rPr>
                <w:rFonts w:cs="Times New Roman"/>
                <w:b/>
                <w:bCs/>
                <w:color w:val="FFFFFF"/>
                <w:szCs w:val="24"/>
              </w:rPr>
              <w:t>Client Side</w:t>
            </w:r>
          </w:p>
        </w:tc>
      </w:tr>
      <w:tr w:rsidR="008B4105" w:rsidRPr="008B4105" w:rsidTr="0041580E">
        <w:trPr>
          <w:trHeight w:val="36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b/>
                <w:bCs/>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Processor</w:t>
            </w: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RAM</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Disk Space</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b/>
                <w:bCs/>
                <w:szCs w:val="24"/>
              </w:rPr>
              <w:t>Internet Explorer – 6 or above</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All Intel or AMD - 1 GHZ</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256 MB</w:t>
            </w:r>
          </w:p>
        </w:tc>
        <w:tc>
          <w:tcPr>
            <w:tcW w:w="2488" w:type="dxa"/>
            <w:tcBorders>
              <w:top w:val="single" w:sz="4" w:space="0" w:color="808080"/>
              <w:left w:val="single" w:sz="4" w:space="0" w:color="808080"/>
              <w:bottom w:val="single" w:sz="4" w:space="0" w:color="808080"/>
              <w:right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100 MB</w:t>
            </w:r>
          </w:p>
        </w:tc>
      </w:tr>
    </w:tbl>
    <w:p w:rsidR="008B4105" w:rsidRPr="008B4105" w:rsidRDefault="008B4105" w:rsidP="008B4105">
      <w:pPr>
        <w:rPr>
          <w:rFonts w:cs="Times New Roman"/>
          <w:szCs w:val="24"/>
        </w:rPr>
      </w:pPr>
    </w:p>
    <w:tbl>
      <w:tblPr>
        <w:tblW w:w="0" w:type="auto"/>
        <w:tblInd w:w="-10" w:type="dxa"/>
        <w:tblLayout w:type="fixed"/>
        <w:tblLook w:val="0000" w:firstRow="0" w:lastRow="0" w:firstColumn="0" w:lastColumn="0" w:noHBand="0" w:noVBand="0"/>
      </w:tblPr>
      <w:tblGrid>
        <w:gridCol w:w="2475"/>
        <w:gridCol w:w="2475"/>
        <w:gridCol w:w="2475"/>
        <w:gridCol w:w="2488"/>
      </w:tblGrid>
      <w:tr w:rsidR="008B4105" w:rsidRPr="008B4105" w:rsidTr="0041580E">
        <w:trPr>
          <w:trHeight w:val="345"/>
        </w:trPr>
        <w:tc>
          <w:tcPr>
            <w:tcW w:w="9913" w:type="dxa"/>
            <w:gridSpan w:val="4"/>
            <w:tcBorders>
              <w:top w:val="single" w:sz="4" w:space="0" w:color="000000"/>
              <w:left w:val="single" w:sz="4" w:space="0" w:color="000000"/>
              <w:bottom w:val="single" w:sz="4" w:space="0" w:color="000000"/>
              <w:right w:val="single" w:sz="4" w:space="0" w:color="000000"/>
            </w:tcBorders>
            <w:shd w:val="clear" w:color="auto" w:fill="000000"/>
            <w:vAlign w:val="center"/>
          </w:tcPr>
          <w:p w:rsidR="008B4105" w:rsidRPr="008B4105" w:rsidRDefault="008B4105" w:rsidP="0041580E">
            <w:pPr>
              <w:jc w:val="center"/>
              <w:rPr>
                <w:rFonts w:cs="Times New Roman"/>
                <w:szCs w:val="24"/>
              </w:rPr>
            </w:pPr>
            <w:proofErr w:type="spellStart"/>
            <w:r w:rsidRPr="008B4105">
              <w:rPr>
                <w:rFonts w:cs="Times New Roman"/>
                <w:b/>
                <w:bCs/>
                <w:color w:val="FFFFFF"/>
                <w:szCs w:val="24"/>
              </w:rPr>
              <w:t>ServerSide</w:t>
            </w:r>
            <w:proofErr w:type="spellEnd"/>
          </w:p>
        </w:tc>
      </w:tr>
      <w:tr w:rsidR="008B4105" w:rsidRPr="008B4105" w:rsidTr="0041580E">
        <w:trPr>
          <w:trHeight w:val="36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b/>
                <w:bCs/>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Processor</w:t>
            </w: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RAM</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Disk Space</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b/>
                <w:bCs/>
                <w:szCs w:val="24"/>
              </w:rPr>
              <w:t>Apache Server</w:t>
            </w:r>
          </w:p>
        </w:tc>
        <w:tc>
          <w:tcPr>
            <w:tcW w:w="2475" w:type="dxa"/>
            <w:vMerge w:val="restart"/>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All Intel or AMD - 2 GHZ</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2GB</w:t>
            </w:r>
          </w:p>
        </w:tc>
        <w:tc>
          <w:tcPr>
            <w:tcW w:w="2488" w:type="dxa"/>
            <w:tcBorders>
              <w:top w:val="single" w:sz="4" w:space="0" w:color="808080"/>
              <w:left w:val="single" w:sz="4" w:space="0" w:color="808080"/>
              <w:bottom w:val="single" w:sz="4" w:space="0" w:color="808080"/>
              <w:right w:val="single" w:sz="4" w:space="0" w:color="808080"/>
            </w:tcBorders>
            <w:shd w:val="clear" w:color="auto" w:fill="auto"/>
            <w:vAlign w:val="center"/>
          </w:tcPr>
          <w:p w:rsidR="008B4105" w:rsidRPr="008B4105" w:rsidRDefault="00096A6F" w:rsidP="0041580E">
            <w:pPr>
              <w:jc w:val="center"/>
              <w:rPr>
                <w:rFonts w:cs="Times New Roman"/>
                <w:szCs w:val="24"/>
              </w:rPr>
            </w:pPr>
            <w:r>
              <w:rPr>
                <w:rFonts w:cs="Times New Roman"/>
                <w:szCs w:val="24"/>
              </w:rPr>
              <w:t xml:space="preserve">100 </w:t>
            </w:r>
            <w:r w:rsidR="008B4105" w:rsidRPr="008B4105">
              <w:rPr>
                <w:rFonts w:cs="Times New Roman"/>
                <w:szCs w:val="24"/>
              </w:rPr>
              <w:t>GB</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proofErr w:type="spellStart"/>
            <w:r w:rsidRPr="008B4105">
              <w:rPr>
                <w:rFonts w:cs="Times New Roman"/>
                <w:b/>
                <w:bCs/>
                <w:szCs w:val="24"/>
              </w:rPr>
              <w:t>MySql</w:t>
            </w:r>
            <w:proofErr w:type="spellEnd"/>
          </w:p>
        </w:tc>
        <w:tc>
          <w:tcPr>
            <w:tcW w:w="2475" w:type="dxa"/>
            <w:vMerge/>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512 MB</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096A6F" w:rsidP="0041580E">
            <w:pPr>
              <w:jc w:val="center"/>
              <w:rPr>
                <w:rFonts w:cs="Times New Roman"/>
                <w:szCs w:val="24"/>
              </w:rPr>
            </w:pPr>
            <w:r>
              <w:rPr>
                <w:rFonts w:cs="Times New Roman"/>
                <w:szCs w:val="24"/>
              </w:rPr>
              <w:t>500M</w:t>
            </w:r>
            <w:r w:rsidR="008B4105" w:rsidRPr="008B4105">
              <w:rPr>
                <w:rFonts w:cs="Times New Roman"/>
                <w:szCs w:val="24"/>
              </w:rPr>
              <w:t>B(Excluding Data Size)</w:t>
            </w:r>
          </w:p>
        </w:tc>
      </w:tr>
    </w:tbl>
    <w:p w:rsidR="008B4105" w:rsidRDefault="008B4105" w:rsidP="008B4105">
      <w:pPr>
        <w:rPr>
          <w:rFonts w:ascii="Liberation Sans" w:hAnsi="Liberation Sans"/>
        </w:rPr>
      </w:pPr>
    </w:p>
    <w:p w:rsidR="00710724" w:rsidRDefault="00710724" w:rsidP="00710724">
      <w:pPr>
        <w:pStyle w:val="Heading3"/>
        <w:tabs>
          <w:tab w:val="clear" w:pos="0"/>
        </w:tabs>
      </w:pPr>
      <w:bookmarkStart w:id="59" w:name="__RefHeading___Toc441230989"/>
      <w:bookmarkEnd w:id="59"/>
    </w:p>
    <w:p w:rsidR="008B4105" w:rsidRDefault="008B4105" w:rsidP="008B4105">
      <w:pPr>
        <w:pStyle w:val="Heading3"/>
        <w:numPr>
          <w:ilvl w:val="2"/>
          <w:numId w:val="2"/>
        </w:numPr>
      </w:pPr>
      <w:bookmarkStart w:id="60" w:name="_Toc435174496"/>
      <w:r>
        <w:lastRenderedPageBreak/>
        <w:t>Software Interfaces</w:t>
      </w:r>
      <w:bookmarkEnd w:id="60"/>
    </w:p>
    <w:p w:rsidR="008B4105" w:rsidRPr="008B4105" w:rsidRDefault="008B4105" w:rsidP="008B4105">
      <w:pPr>
        <w:pStyle w:val="template"/>
        <w:rPr>
          <w:rFonts w:ascii="Times New Roman" w:eastAsia="Arial" w:hAnsi="Times New Roman" w:cs="Times New Roman"/>
          <w:sz w:val="24"/>
          <w:szCs w:val="24"/>
        </w:rPr>
      </w:pPr>
      <w:r w:rsidRPr="008B4105">
        <w:rPr>
          <w:rFonts w:ascii="Times New Roman" w:hAnsi="Times New Roman" w:cs="Times New Roman"/>
          <w:b/>
          <w:i w:val="0"/>
          <w:sz w:val="24"/>
          <w:szCs w:val="24"/>
        </w:rPr>
        <w:t>Client on Internet</w:t>
      </w:r>
    </w:p>
    <w:p w:rsidR="008B4105" w:rsidRPr="000F04E3" w:rsidRDefault="008B4105" w:rsidP="008B4105">
      <w:pPr>
        <w:pStyle w:val="template"/>
        <w:ind w:firstLine="720"/>
        <w:rPr>
          <w:rFonts w:ascii="Times New Roman" w:hAnsi="Times New Roman" w:cs="Times New Roman"/>
          <w:i w:val="0"/>
          <w:sz w:val="24"/>
          <w:szCs w:val="24"/>
        </w:rPr>
      </w:pPr>
      <w:r w:rsidRPr="008B4105">
        <w:rPr>
          <w:rFonts w:ascii="Times New Roman" w:eastAsia="Arial" w:hAnsi="Times New Roman" w:cs="Times New Roman"/>
          <w:sz w:val="24"/>
          <w:szCs w:val="24"/>
        </w:rPr>
        <w:t xml:space="preserve"> </w:t>
      </w:r>
      <w:r w:rsidRPr="000F04E3">
        <w:rPr>
          <w:rFonts w:ascii="Times New Roman" w:hAnsi="Times New Roman" w:cs="Times New Roman"/>
          <w:i w:val="0"/>
          <w:sz w:val="24"/>
          <w:szCs w:val="24"/>
        </w:rPr>
        <w:t xml:space="preserve">Web Browser, Operating System (any) </w:t>
      </w:r>
    </w:p>
    <w:p w:rsidR="008B4105" w:rsidRPr="008B4105" w:rsidRDefault="008B4105" w:rsidP="008B4105">
      <w:pPr>
        <w:pStyle w:val="template"/>
        <w:ind w:firstLine="720"/>
        <w:rPr>
          <w:rFonts w:ascii="Times New Roman" w:hAnsi="Times New Roman" w:cs="Times New Roman"/>
          <w:sz w:val="24"/>
          <w:szCs w:val="24"/>
        </w:rPr>
      </w:pPr>
    </w:p>
    <w:p w:rsidR="008B4105" w:rsidRPr="008B4105" w:rsidRDefault="008B4105" w:rsidP="008B4105">
      <w:pPr>
        <w:pStyle w:val="template"/>
        <w:rPr>
          <w:rFonts w:ascii="Times New Roman" w:hAnsi="Times New Roman" w:cs="Times New Roman"/>
          <w:sz w:val="24"/>
          <w:szCs w:val="24"/>
        </w:rPr>
      </w:pPr>
      <w:r w:rsidRPr="008B4105">
        <w:rPr>
          <w:rFonts w:ascii="Times New Roman" w:hAnsi="Times New Roman" w:cs="Times New Roman"/>
          <w:b/>
          <w:i w:val="0"/>
          <w:sz w:val="24"/>
          <w:szCs w:val="24"/>
        </w:rPr>
        <w:t>Client on Intranet</w:t>
      </w:r>
    </w:p>
    <w:p w:rsidR="008B4105" w:rsidRDefault="008B4105"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 xml:space="preserve">Web Browser, Operating System (any) </w:t>
      </w:r>
    </w:p>
    <w:p w:rsidR="00096A6F" w:rsidRPr="000F04E3" w:rsidRDefault="00096A6F" w:rsidP="00096A6F">
      <w:pPr>
        <w:pStyle w:val="template"/>
        <w:rPr>
          <w:rFonts w:ascii="Times New Roman" w:hAnsi="Times New Roman" w:cs="Times New Roman"/>
          <w:i w:val="0"/>
          <w:sz w:val="24"/>
          <w:szCs w:val="24"/>
        </w:rPr>
      </w:pPr>
    </w:p>
    <w:p w:rsidR="008B4105" w:rsidRPr="000F04E3" w:rsidRDefault="008B4105" w:rsidP="008B4105">
      <w:pPr>
        <w:pStyle w:val="template"/>
        <w:ind w:firstLine="720"/>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 xml:space="preserve">Web Server </w:t>
      </w:r>
    </w:p>
    <w:p w:rsidR="008B4105" w:rsidRPr="000F04E3" w:rsidRDefault="000F04E3"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Apache (</w:t>
      </w:r>
      <w:r w:rsidR="008B4105" w:rsidRPr="000F04E3">
        <w:rPr>
          <w:rFonts w:ascii="Times New Roman" w:hAnsi="Times New Roman" w:cs="Times New Roman"/>
          <w:i w:val="0"/>
          <w:sz w:val="24"/>
          <w:szCs w:val="24"/>
        </w:rPr>
        <w:t xml:space="preserve">WAMP), Operating System (any) </w:t>
      </w:r>
    </w:p>
    <w:p w:rsidR="008B4105" w:rsidRPr="000F04E3" w:rsidRDefault="008B4105" w:rsidP="008B4105">
      <w:pPr>
        <w:pStyle w:val="template"/>
        <w:ind w:firstLine="720"/>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Data Base Server</w:t>
      </w:r>
      <w:r w:rsidRPr="000F04E3">
        <w:rPr>
          <w:rFonts w:ascii="Times New Roman" w:hAnsi="Times New Roman" w:cs="Times New Roman"/>
          <w:i w:val="0"/>
          <w:sz w:val="24"/>
          <w:szCs w:val="24"/>
        </w:rPr>
        <w:t xml:space="preserve"> </w:t>
      </w:r>
    </w:p>
    <w:p w:rsidR="008B4105" w:rsidRPr="000F04E3" w:rsidRDefault="000F04E3"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MySQL</w:t>
      </w:r>
      <w:r w:rsidR="008B4105" w:rsidRPr="000F04E3">
        <w:rPr>
          <w:rFonts w:ascii="Times New Roman" w:hAnsi="Times New Roman" w:cs="Times New Roman"/>
          <w:i w:val="0"/>
          <w:sz w:val="24"/>
          <w:szCs w:val="24"/>
        </w:rPr>
        <w:t xml:space="preserve">, Operating System (any) </w:t>
      </w:r>
    </w:p>
    <w:p w:rsidR="008B4105" w:rsidRPr="000F04E3" w:rsidRDefault="008B4105" w:rsidP="008B4105">
      <w:pPr>
        <w:pStyle w:val="template"/>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 xml:space="preserve">Development End </w:t>
      </w:r>
    </w:p>
    <w:p w:rsidR="008B4105" w:rsidRPr="000F04E3" w:rsidRDefault="000F04E3" w:rsidP="007254A7">
      <w:pPr>
        <w:pStyle w:val="template"/>
        <w:ind w:firstLine="720"/>
        <w:jc w:val="both"/>
        <w:rPr>
          <w:rFonts w:ascii="Times New Roman" w:hAnsi="Times New Roman" w:cs="Times New Roman"/>
          <w:i w:val="0"/>
          <w:sz w:val="24"/>
          <w:szCs w:val="24"/>
        </w:rPr>
      </w:pPr>
      <w:r w:rsidRPr="000F04E3">
        <w:rPr>
          <w:rFonts w:ascii="Times New Roman" w:hAnsi="Times New Roman" w:cs="Times New Roman"/>
          <w:i w:val="0"/>
          <w:sz w:val="24"/>
          <w:szCs w:val="24"/>
        </w:rPr>
        <w:t>LAMP (</w:t>
      </w:r>
      <w:r w:rsidR="008B4105" w:rsidRPr="000F04E3">
        <w:rPr>
          <w:rFonts w:ascii="Times New Roman" w:hAnsi="Times New Roman" w:cs="Times New Roman"/>
          <w:i w:val="0"/>
          <w:sz w:val="24"/>
          <w:szCs w:val="24"/>
        </w:rPr>
        <w:t>Linux, Apache, HTML, XML</w:t>
      </w:r>
      <w:r w:rsidR="00096A6F">
        <w:rPr>
          <w:rFonts w:ascii="Times New Roman" w:hAnsi="Times New Roman" w:cs="Times New Roman"/>
          <w:i w:val="0"/>
          <w:sz w:val="24"/>
          <w:szCs w:val="24"/>
        </w:rPr>
        <w:t>,</w:t>
      </w:r>
      <w:r w:rsidRPr="000F04E3">
        <w:rPr>
          <w:rFonts w:ascii="Times New Roman" w:hAnsi="Times New Roman" w:cs="Times New Roman"/>
          <w:i w:val="0"/>
          <w:sz w:val="24"/>
          <w:szCs w:val="24"/>
        </w:rPr>
        <w:t xml:space="preserve"> PHP</w:t>
      </w:r>
      <w:r w:rsidR="008B4105" w:rsidRPr="000F04E3">
        <w:rPr>
          <w:rFonts w:ascii="Times New Roman" w:hAnsi="Times New Roman" w:cs="Times New Roman"/>
          <w:i w:val="0"/>
          <w:sz w:val="24"/>
          <w:szCs w:val="24"/>
        </w:rPr>
        <w:t xml:space="preserve">), </w:t>
      </w:r>
      <w:r w:rsidRPr="000F04E3">
        <w:rPr>
          <w:rFonts w:ascii="Times New Roman" w:hAnsi="Times New Roman" w:cs="Times New Roman"/>
          <w:i w:val="0"/>
          <w:sz w:val="24"/>
          <w:szCs w:val="24"/>
        </w:rPr>
        <w:t>MySQL</w:t>
      </w:r>
      <w:r w:rsidR="008B4105" w:rsidRPr="000F04E3">
        <w:rPr>
          <w:rFonts w:ascii="Times New Roman" w:hAnsi="Times New Roman" w:cs="Times New Roman"/>
          <w:i w:val="0"/>
          <w:sz w:val="24"/>
          <w:szCs w:val="24"/>
        </w:rPr>
        <w:t>, OS (Windows),</w:t>
      </w:r>
    </w:p>
    <w:p w:rsidR="008B4105" w:rsidRDefault="008B4105" w:rsidP="008B4105">
      <w:pPr>
        <w:pStyle w:val="Heading3"/>
        <w:numPr>
          <w:ilvl w:val="2"/>
          <w:numId w:val="2"/>
        </w:numPr>
        <w:rPr>
          <w:rFonts w:cs="Arial"/>
        </w:rPr>
      </w:pPr>
      <w:bookmarkStart w:id="61" w:name="__RefHeading___Toc441230990"/>
      <w:bookmarkStart w:id="62" w:name="_Toc435174497"/>
      <w:bookmarkEnd w:id="61"/>
      <w:r>
        <w:t>Communications Interfaces</w:t>
      </w:r>
      <w:bookmarkEnd w:id="62"/>
      <w:r>
        <w:t xml:space="preserve"> </w:t>
      </w:r>
    </w:p>
    <w:p w:rsidR="008B4105" w:rsidRDefault="008B4105" w:rsidP="007254A7">
      <w:pPr>
        <w:jc w:val="both"/>
      </w:pPr>
      <w:r>
        <w:t xml:space="preserve">1. </w:t>
      </w:r>
      <w:r>
        <w:tab/>
        <w:t>It uses the any Modern Web browser capable of running Java-script on client side.</w:t>
      </w:r>
    </w:p>
    <w:p w:rsidR="008B4105" w:rsidRDefault="008B4105" w:rsidP="007254A7">
      <w:pPr>
        <w:jc w:val="both"/>
      </w:pPr>
      <w:r>
        <w:t>2.</w:t>
      </w:r>
      <w:r>
        <w:tab/>
        <w:t>It makes use of HTTP Protocol.</w:t>
      </w:r>
    </w:p>
    <w:p w:rsidR="003A725D" w:rsidRDefault="003A725D" w:rsidP="003A725D">
      <w:pPr>
        <w:pStyle w:val="Heading1"/>
        <w:numPr>
          <w:ilvl w:val="0"/>
          <w:numId w:val="2"/>
        </w:numPr>
      </w:pPr>
      <w:bookmarkStart w:id="63" w:name="_Toc435174498"/>
      <w:r>
        <w:lastRenderedPageBreak/>
        <w:t>ANALYSIS AND DESIGN</w:t>
      </w:r>
      <w:bookmarkEnd w:id="63"/>
    </w:p>
    <w:p w:rsidR="003F0AAF" w:rsidRDefault="003F0AAF" w:rsidP="003F0AAF">
      <w:pPr>
        <w:pStyle w:val="Heading2"/>
        <w:numPr>
          <w:ilvl w:val="1"/>
          <w:numId w:val="2"/>
        </w:numPr>
      </w:pPr>
      <w:bookmarkStart w:id="64" w:name="_Toc435174499"/>
      <w:r>
        <w:t>Use Case</w:t>
      </w:r>
      <w:bookmarkEnd w:id="64"/>
    </w:p>
    <w:p w:rsidR="00DE02AE" w:rsidRDefault="00DE02AE" w:rsidP="008B4105">
      <w:r>
        <w:rPr>
          <w:noProof/>
        </w:rPr>
        <w:drawing>
          <wp:inline distT="0" distB="0" distL="0" distR="0">
            <wp:extent cx="5715000" cy="5155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PNG"/>
                    <pic:cNvPicPr/>
                  </pic:nvPicPr>
                  <pic:blipFill>
                    <a:blip r:embed="rId14">
                      <a:extLst>
                        <a:ext uri="{28A0092B-C50C-407E-A947-70E740481C1C}">
                          <a14:useLocalDpi xmlns:a14="http://schemas.microsoft.com/office/drawing/2010/main" val="0"/>
                        </a:ext>
                      </a:extLst>
                    </a:blip>
                    <a:stretch>
                      <a:fillRect/>
                    </a:stretch>
                  </pic:blipFill>
                  <pic:spPr>
                    <a:xfrm>
                      <a:off x="0" y="0"/>
                      <a:ext cx="5715000" cy="5155565"/>
                    </a:xfrm>
                    <a:prstGeom prst="rect">
                      <a:avLst/>
                    </a:prstGeom>
                  </pic:spPr>
                </pic:pic>
              </a:graphicData>
            </a:graphic>
          </wp:inline>
        </w:drawing>
      </w:r>
    </w:p>
    <w:p w:rsidR="003F0AAF" w:rsidRDefault="00DE02AE" w:rsidP="008B4105">
      <w:r>
        <w:rPr>
          <w:noProof/>
        </w:rPr>
        <mc:AlternateContent>
          <mc:Choice Requires="wps">
            <w:drawing>
              <wp:anchor distT="0" distB="0" distL="114300" distR="114300" simplePos="0" relativeHeight="251663360" behindDoc="0" locked="0" layoutInCell="1" allowOverlap="1" wp14:anchorId="45644CD0" wp14:editId="33E39D0F">
                <wp:simplePos x="0" y="0"/>
                <wp:positionH relativeFrom="column">
                  <wp:posOffset>462979</wp:posOffset>
                </wp:positionH>
                <wp:positionV relativeFrom="paragraph">
                  <wp:posOffset>219710</wp:posOffset>
                </wp:positionV>
                <wp:extent cx="4815205" cy="635"/>
                <wp:effectExtent l="0" t="0" r="4445" b="8255"/>
                <wp:wrapSquare wrapText="bothSides"/>
                <wp:docPr id="1" name="Text Box 1"/>
                <wp:cNvGraphicFramePr/>
                <a:graphic xmlns:a="http://schemas.openxmlformats.org/drawingml/2006/main">
                  <a:graphicData uri="http://schemas.microsoft.com/office/word/2010/wordprocessingShape">
                    <wps:wsp>
                      <wps:cNvSpPr txBox="1"/>
                      <wps:spPr>
                        <a:xfrm>
                          <a:off x="0" y="0"/>
                          <a:ext cx="4815205" cy="635"/>
                        </a:xfrm>
                        <a:prstGeom prst="rect">
                          <a:avLst/>
                        </a:prstGeom>
                        <a:solidFill>
                          <a:prstClr val="white"/>
                        </a:solidFill>
                        <a:ln>
                          <a:noFill/>
                        </a:ln>
                        <a:effectLst/>
                      </wps:spPr>
                      <wps:txbx>
                        <w:txbxContent>
                          <w:p w:rsidR="009F1645" w:rsidRPr="00782CD6" w:rsidRDefault="009F1645" w:rsidP="003F0AAF">
                            <w:pPr>
                              <w:pStyle w:val="Caption"/>
                              <w:jc w:val="center"/>
                              <w:rPr>
                                <w:noProof/>
                                <w:sz w:val="24"/>
                              </w:rPr>
                            </w:pPr>
                            <w:bookmarkStart w:id="65" w:name="_Toc419883919"/>
                            <w:bookmarkStart w:id="66" w:name="_Toc435174525"/>
                            <w:bookmarkStart w:id="67" w:name="_Toc435174639"/>
                            <w:r>
                              <w:t xml:space="preserve">Figure </w:t>
                            </w:r>
                            <w:r>
                              <w:fldChar w:fldCharType="begin"/>
                            </w:r>
                            <w:r>
                              <w:instrText xml:space="preserve"> SEQ Figure \* ARABIC </w:instrText>
                            </w:r>
                            <w:r>
                              <w:fldChar w:fldCharType="separate"/>
                            </w:r>
                            <w:r w:rsidR="006F58C6">
                              <w:rPr>
                                <w:noProof/>
                              </w:rPr>
                              <w:t>1</w:t>
                            </w:r>
                            <w:r>
                              <w:rPr>
                                <w:noProof/>
                              </w:rPr>
                              <w:fldChar w:fldCharType="end"/>
                            </w:r>
                            <w:r>
                              <w:t>Mask Use Case</w:t>
                            </w:r>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644CD0" id="_x0000_t202" coordsize="21600,21600" o:spt="202" path="m,l,21600r21600,l21600,xe">
                <v:stroke joinstyle="miter"/>
                <v:path gradientshapeok="t" o:connecttype="rect"/>
              </v:shapetype>
              <v:shape id="Text Box 1" o:spid="_x0000_s1026" type="#_x0000_t202" style="position:absolute;margin-left:36.45pt;margin-top:17.3pt;width:37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" stroked="f">
                <v:textbox style="mso-fit-shape-to-text:t" inset="0,0,0,0">
                  <w:txbxContent>
                    <w:p w:rsidR="009F1645" w:rsidRPr="00782CD6" w:rsidRDefault="009F1645" w:rsidP="003F0AAF">
                      <w:pPr>
                        <w:pStyle w:val="Caption"/>
                        <w:jc w:val="center"/>
                        <w:rPr>
                          <w:noProof/>
                          <w:sz w:val="24"/>
                        </w:rPr>
                      </w:pPr>
                      <w:bookmarkStart w:id="68" w:name="_Toc419883919"/>
                      <w:bookmarkStart w:id="69" w:name="_Toc435174525"/>
                      <w:bookmarkStart w:id="70" w:name="_Toc435174639"/>
                      <w:r>
                        <w:t xml:space="preserve">Figure </w:t>
                      </w:r>
                      <w:r>
                        <w:fldChar w:fldCharType="begin"/>
                      </w:r>
                      <w:r>
                        <w:instrText xml:space="preserve"> SEQ Figure \* ARABIC </w:instrText>
                      </w:r>
                      <w:r>
                        <w:fldChar w:fldCharType="separate"/>
                      </w:r>
                      <w:r w:rsidR="006F58C6">
                        <w:rPr>
                          <w:noProof/>
                        </w:rPr>
                        <w:t>1</w:t>
                      </w:r>
                      <w:r>
                        <w:rPr>
                          <w:noProof/>
                        </w:rPr>
                        <w:fldChar w:fldCharType="end"/>
                      </w:r>
                      <w:r>
                        <w:t>Mask Use Case</w:t>
                      </w:r>
                      <w:bookmarkEnd w:id="68"/>
                      <w:bookmarkEnd w:id="69"/>
                      <w:bookmarkEnd w:id="70"/>
                    </w:p>
                  </w:txbxContent>
                </v:textbox>
                <w10:wrap type="square"/>
              </v:shape>
            </w:pict>
          </mc:Fallback>
        </mc:AlternateContent>
      </w:r>
    </w:p>
    <w:p w:rsidR="003F0AAF" w:rsidRDefault="003F0AAF" w:rsidP="008B4105"/>
    <w:p w:rsidR="003F0AAF" w:rsidRDefault="003F0AAF" w:rsidP="008B4105"/>
    <w:p w:rsidR="00521B0A" w:rsidRDefault="00521B0A" w:rsidP="008B4105"/>
    <w:p w:rsidR="00521B0A" w:rsidRDefault="00521B0A" w:rsidP="008B4105"/>
    <w:p w:rsidR="00521B0A" w:rsidRDefault="00521B0A" w:rsidP="008B4105"/>
    <w:p w:rsidR="00521B0A" w:rsidRDefault="00521B0A" w:rsidP="008B4105"/>
    <w:p w:rsidR="00521B0A" w:rsidRDefault="00521B0A" w:rsidP="008B4105"/>
    <w:p w:rsidR="003F0AAF" w:rsidRDefault="00521B0A" w:rsidP="00710724">
      <w:pPr>
        <w:pStyle w:val="Heading1"/>
        <w:numPr>
          <w:ilvl w:val="1"/>
          <w:numId w:val="2"/>
        </w:numPr>
      </w:pPr>
      <w:bookmarkStart w:id="71" w:name="_Toc435174500"/>
      <w:r w:rsidRPr="00710724">
        <w:rPr>
          <w:rStyle w:val="Heading2Char"/>
        </w:rPr>
        <w:lastRenderedPageBreak/>
        <w:t>Sequence Diagram</w:t>
      </w:r>
      <w:bookmarkEnd w:id="71"/>
    </w:p>
    <w:p w:rsidR="006F58C6" w:rsidRDefault="00521B0A" w:rsidP="006F58C6">
      <w:pPr>
        <w:keepNext/>
      </w:pPr>
      <w:r>
        <w:rPr>
          <w:noProof/>
        </w:rPr>
        <w:drawing>
          <wp:inline distT="0" distB="0" distL="0" distR="0" wp14:anchorId="2E5E00CC" wp14:editId="67514F06">
            <wp:extent cx="5715000" cy="494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Diagram.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4946650"/>
                    </a:xfrm>
                    <a:prstGeom prst="rect">
                      <a:avLst/>
                    </a:prstGeom>
                  </pic:spPr>
                </pic:pic>
              </a:graphicData>
            </a:graphic>
          </wp:inline>
        </w:drawing>
      </w:r>
    </w:p>
    <w:p w:rsidR="00521B0A" w:rsidRDefault="006F58C6" w:rsidP="006F58C6">
      <w:pPr>
        <w:pStyle w:val="Caption"/>
        <w:jc w:val="center"/>
      </w:pPr>
      <w:bookmarkStart w:id="72" w:name="_Toc435174640"/>
      <w:r>
        <w:t xml:space="preserve">Figure </w:t>
      </w:r>
      <w:r>
        <w:fldChar w:fldCharType="begin"/>
      </w:r>
      <w:r>
        <w:instrText xml:space="preserve"> SEQ Figure \* ARABIC </w:instrText>
      </w:r>
      <w:r>
        <w:fldChar w:fldCharType="separate"/>
      </w:r>
      <w:r>
        <w:rPr>
          <w:noProof/>
        </w:rPr>
        <w:t>2</w:t>
      </w:r>
      <w:r>
        <w:fldChar w:fldCharType="end"/>
      </w:r>
      <w:r>
        <w:t xml:space="preserve"> Sequence Diagram</w:t>
      </w:r>
      <w:bookmarkEnd w:id="72"/>
    </w:p>
    <w:p w:rsidR="003F0AAF" w:rsidRDefault="00D062AB" w:rsidP="00710724">
      <w:pPr>
        <w:pStyle w:val="Heading2"/>
        <w:numPr>
          <w:ilvl w:val="1"/>
          <w:numId w:val="2"/>
        </w:numPr>
      </w:pPr>
      <w:r>
        <w:br w:type="page"/>
      </w:r>
      <w:bookmarkStart w:id="73" w:name="_Toc435174501"/>
      <w:r>
        <w:lastRenderedPageBreak/>
        <w:t>Activity Diagram</w:t>
      </w:r>
      <w:bookmarkEnd w:id="73"/>
    </w:p>
    <w:p w:rsidR="006F58C6" w:rsidRDefault="00D062AB" w:rsidP="006F58C6">
      <w:pPr>
        <w:keepNext/>
      </w:pPr>
      <w:r>
        <w:rPr>
          <w:noProof/>
        </w:rPr>
        <w:drawing>
          <wp:inline distT="0" distB="0" distL="0" distR="0" wp14:anchorId="61672632" wp14:editId="4D3145EC">
            <wp:extent cx="5715000" cy="4060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1.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4060190"/>
                    </a:xfrm>
                    <a:prstGeom prst="rect">
                      <a:avLst/>
                    </a:prstGeom>
                  </pic:spPr>
                </pic:pic>
              </a:graphicData>
            </a:graphic>
          </wp:inline>
        </w:drawing>
      </w:r>
    </w:p>
    <w:p w:rsidR="003F0AAF" w:rsidRDefault="006F58C6" w:rsidP="006F58C6">
      <w:pPr>
        <w:pStyle w:val="Caption"/>
        <w:jc w:val="center"/>
      </w:pPr>
      <w:bookmarkStart w:id="74" w:name="_Toc435174641"/>
      <w:r>
        <w:t xml:space="preserve">Figure </w:t>
      </w:r>
      <w:r>
        <w:fldChar w:fldCharType="begin"/>
      </w:r>
      <w:r>
        <w:instrText xml:space="preserve"> SEQ Figure \* ARABIC </w:instrText>
      </w:r>
      <w:r>
        <w:fldChar w:fldCharType="separate"/>
      </w:r>
      <w:r>
        <w:rPr>
          <w:noProof/>
        </w:rPr>
        <w:t>3</w:t>
      </w:r>
      <w:r>
        <w:fldChar w:fldCharType="end"/>
      </w:r>
      <w:r>
        <w:t>Activity Diagram</w:t>
      </w:r>
      <w:bookmarkEnd w:id="74"/>
    </w:p>
    <w:p w:rsidR="003F0AAF" w:rsidRDefault="003F0AAF" w:rsidP="008B4105"/>
    <w:p w:rsidR="003F0AAF" w:rsidRDefault="003F0AAF" w:rsidP="008B4105"/>
    <w:p w:rsidR="003F0AAF" w:rsidRDefault="003F0AAF" w:rsidP="008B4105"/>
    <w:p w:rsidR="003F0AAF" w:rsidRDefault="003F0AAF" w:rsidP="008B4105"/>
    <w:p w:rsidR="00D062AB" w:rsidRDefault="00D062AB">
      <w:r>
        <w:br w:type="page"/>
      </w:r>
    </w:p>
    <w:p w:rsidR="00283230" w:rsidRDefault="00D062AB" w:rsidP="00710724">
      <w:pPr>
        <w:pStyle w:val="Heading2"/>
        <w:numPr>
          <w:ilvl w:val="1"/>
          <w:numId w:val="2"/>
        </w:numPr>
      </w:pPr>
      <w:bookmarkStart w:id="75" w:name="_Toc435174502"/>
      <w:r>
        <w:lastRenderedPageBreak/>
        <w:t>ER Diagram</w:t>
      </w:r>
      <w:bookmarkEnd w:id="75"/>
    </w:p>
    <w:p w:rsidR="006F58C6" w:rsidRDefault="00D062AB" w:rsidP="006F58C6">
      <w:pPr>
        <w:keepNext/>
      </w:pPr>
      <w:r>
        <w:rPr>
          <w:noProof/>
        </w:rPr>
        <w:drawing>
          <wp:inline distT="0" distB="0" distL="0" distR="0" wp14:anchorId="7D789AD6" wp14:editId="16D900DE">
            <wp:extent cx="5715000" cy="3058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17">
                      <a:extLst>
                        <a:ext uri="{28A0092B-C50C-407E-A947-70E740481C1C}">
                          <a14:useLocalDpi xmlns:a14="http://schemas.microsoft.com/office/drawing/2010/main" val="0"/>
                        </a:ext>
                      </a:extLst>
                    </a:blip>
                    <a:stretch>
                      <a:fillRect/>
                    </a:stretch>
                  </pic:blipFill>
                  <pic:spPr>
                    <a:xfrm>
                      <a:off x="0" y="0"/>
                      <a:ext cx="5715000" cy="3058795"/>
                    </a:xfrm>
                    <a:prstGeom prst="rect">
                      <a:avLst/>
                    </a:prstGeom>
                  </pic:spPr>
                </pic:pic>
              </a:graphicData>
            </a:graphic>
          </wp:inline>
        </w:drawing>
      </w:r>
    </w:p>
    <w:p w:rsidR="00D062AB" w:rsidRPr="00D062AB" w:rsidRDefault="006F58C6" w:rsidP="006F58C6">
      <w:pPr>
        <w:pStyle w:val="Caption"/>
        <w:jc w:val="center"/>
      </w:pPr>
      <w:bookmarkStart w:id="76" w:name="_Toc435174642"/>
      <w:r>
        <w:t xml:space="preserve">Figure </w:t>
      </w:r>
      <w:r>
        <w:fldChar w:fldCharType="begin"/>
      </w:r>
      <w:r>
        <w:instrText xml:space="preserve"> SEQ Figure \* ARABIC </w:instrText>
      </w:r>
      <w:r>
        <w:fldChar w:fldCharType="separate"/>
      </w:r>
      <w:r>
        <w:rPr>
          <w:noProof/>
        </w:rPr>
        <w:t>4</w:t>
      </w:r>
      <w:r>
        <w:fldChar w:fldCharType="end"/>
      </w:r>
      <w:r>
        <w:t xml:space="preserve"> ER diagram</w:t>
      </w:r>
      <w:bookmarkEnd w:id="76"/>
    </w:p>
    <w:p w:rsidR="00AA65A8" w:rsidRDefault="00AA65A8" w:rsidP="00521B0A">
      <w:pPr>
        <w:pStyle w:val="Caption"/>
      </w:pPr>
    </w:p>
    <w:p w:rsidR="00D062AB" w:rsidRDefault="00D062AB" w:rsidP="00710724">
      <w:pPr>
        <w:pStyle w:val="Heading2"/>
        <w:numPr>
          <w:ilvl w:val="1"/>
          <w:numId w:val="2"/>
        </w:numPr>
      </w:pPr>
      <w:bookmarkStart w:id="77" w:name="_Toc435174503"/>
      <w:r>
        <w:t>Data Dictionary</w:t>
      </w:r>
      <w:bookmarkEnd w:id="77"/>
    </w:p>
    <w:p w:rsidR="00D062AB" w:rsidRDefault="00D062AB" w:rsidP="00D062AB">
      <w:pPr>
        <w:rPr>
          <w:b/>
        </w:rPr>
      </w:pPr>
    </w:p>
    <w:p w:rsidR="00D062AB" w:rsidRPr="00583D27" w:rsidRDefault="00D062AB" w:rsidP="00D062AB">
      <w:pPr>
        <w:rPr>
          <w:b/>
        </w:rPr>
      </w:pPr>
      <w:proofErr w:type="gramStart"/>
      <w:r>
        <w:rPr>
          <w:b/>
        </w:rPr>
        <w:t>hashtags</w:t>
      </w:r>
      <w:proofErr w:type="gramEnd"/>
    </w:p>
    <w:tbl>
      <w:tblPr>
        <w:tblStyle w:val="TableGrid"/>
        <w:tblW w:w="0" w:type="auto"/>
        <w:tblLook w:val="04A0" w:firstRow="1" w:lastRow="0" w:firstColumn="1" w:lastColumn="0" w:noHBand="0" w:noVBand="1"/>
      </w:tblPr>
      <w:tblGrid>
        <w:gridCol w:w="2996"/>
        <w:gridCol w:w="2997"/>
        <w:gridCol w:w="2997"/>
      </w:tblGrid>
      <w:tr w:rsidR="00D062AB" w:rsidTr="0057487E">
        <w:tc>
          <w:tcPr>
            <w:tcW w:w="2996" w:type="dxa"/>
          </w:tcPr>
          <w:p w:rsidR="00D062AB" w:rsidRPr="00DA66B3" w:rsidRDefault="00D062AB" w:rsidP="0057487E">
            <w:pPr>
              <w:rPr>
                <w:b/>
              </w:rPr>
            </w:pPr>
            <w:r w:rsidRPr="00DA66B3">
              <w:rPr>
                <w:b/>
              </w:rPr>
              <w:t>Name</w:t>
            </w:r>
          </w:p>
        </w:tc>
        <w:tc>
          <w:tcPr>
            <w:tcW w:w="2997" w:type="dxa"/>
          </w:tcPr>
          <w:p w:rsidR="00D062AB" w:rsidRPr="00DA66B3" w:rsidRDefault="00D062AB" w:rsidP="0057487E">
            <w:pPr>
              <w:rPr>
                <w:b/>
              </w:rPr>
            </w:pPr>
            <w:r w:rsidRPr="00DA66B3">
              <w:rPr>
                <w:b/>
              </w:rPr>
              <w:t>Data type</w:t>
            </w:r>
          </w:p>
        </w:tc>
        <w:tc>
          <w:tcPr>
            <w:tcW w:w="2997" w:type="dxa"/>
          </w:tcPr>
          <w:p w:rsidR="00D062AB" w:rsidRPr="00DA66B3" w:rsidRDefault="00D062AB" w:rsidP="0057487E">
            <w:pPr>
              <w:rPr>
                <w:b/>
              </w:rPr>
            </w:pPr>
            <w:r w:rsidRPr="00DA66B3">
              <w:rPr>
                <w:b/>
              </w:rPr>
              <w:t>Comment</w:t>
            </w:r>
          </w:p>
        </w:tc>
      </w:tr>
      <w:tr w:rsidR="00D062AB" w:rsidTr="0057487E">
        <w:tc>
          <w:tcPr>
            <w:tcW w:w="2996" w:type="dxa"/>
          </w:tcPr>
          <w:p w:rsidR="00D062AB" w:rsidRPr="00C5332A" w:rsidRDefault="00D062AB" w:rsidP="0057487E">
            <w:r w:rsidRPr="00C5332A">
              <w:t>Id</w:t>
            </w:r>
          </w:p>
        </w:tc>
        <w:tc>
          <w:tcPr>
            <w:tcW w:w="2997" w:type="dxa"/>
          </w:tcPr>
          <w:p w:rsidR="00D062AB" w:rsidRPr="00C5332A" w:rsidRDefault="00D062AB" w:rsidP="0057487E">
            <w:proofErr w:type="spellStart"/>
            <w:r>
              <w:t>int</w:t>
            </w:r>
            <w:proofErr w:type="spellEnd"/>
            <w:r>
              <w:t>(3</w:t>
            </w:r>
            <w:r w:rsidRPr="00C5332A">
              <w:t>)</w:t>
            </w:r>
          </w:p>
        </w:tc>
        <w:tc>
          <w:tcPr>
            <w:tcW w:w="2997" w:type="dxa"/>
          </w:tcPr>
          <w:p w:rsidR="00D062AB" w:rsidRPr="00C5332A" w:rsidRDefault="00D062AB" w:rsidP="0057487E">
            <w:r>
              <w:t>Primary Key</w:t>
            </w:r>
          </w:p>
        </w:tc>
      </w:tr>
      <w:tr w:rsidR="00D062AB" w:rsidTr="0057487E">
        <w:tc>
          <w:tcPr>
            <w:tcW w:w="2996" w:type="dxa"/>
          </w:tcPr>
          <w:p w:rsidR="00D062AB" w:rsidRPr="00C5332A" w:rsidRDefault="00D062AB" w:rsidP="00D062AB">
            <w:r>
              <w:t>Tag</w:t>
            </w:r>
          </w:p>
        </w:tc>
        <w:tc>
          <w:tcPr>
            <w:tcW w:w="2997" w:type="dxa"/>
          </w:tcPr>
          <w:p w:rsidR="00D062AB" w:rsidRPr="00C5332A" w:rsidRDefault="00D062AB" w:rsidP="0057487E">
            <w:r>
              <w:t>Varchar(50)</w:t>
            </w:r>
          </w:p>
        </w:tc>
        <w:tc>
          <w:tcPr>
            <w:tcW w:w="2997" w:type="dxa"/>
          </w:tcPr>
          <w:p w:rsidR="00D062AB" w:rsidRPr="00C5332A" w:rsidRDefault="00D062AB" w:rsidP="0057487E"/>
        </w:tc>
      </w:tr>
      <w:tr w:rsidR="00D062AB" w:rsidTr="0057487E">
        <w:tc>
          <w:tcPr>
            <w:tcW w:w="2996" w:type="dxa"/>
          </w:tcPr>
          <w:p w:rsidR="00D062AB" w:rsidRPr="00C5332A" w:rsidRDefault="00D062AB" w:rsidP="00D062AB">
            <w:proofErr w:type="spellStart"/>
            <w:r>
              <w:t>Date_time</w:t>
            </w:r>
            <w:proofErr w:type="spellEnd"/>
          </w:p>
        </w:tc>
        <w:tc>
          <w:tcPr>
            <w:tcW w:w="2997" w:type="dxa"/>
          </w:tcPr>
          <w:p w:rsidR="00D062AB" w:rsidRPr="00C5332A" w:rsidRDefault="00D062AB" w:rsidP="0057487E">
            <w:r>
              <w:t>Date</w:t>
            </w:r>
          </w:p>
        </w:tc>
        <w:tc>
          <w:tcPr>
            <w:tcW w:w="2997" w:type="dxa"/>
          </w:tcPr>
          <w:p w:rsidR="00D062AB" w:rsidRPr="00C5332A" w:rsidRDefault="00D062AB" w:rsidP="0057487E"/>
        </w:tc>
      </w:tr>
      <w:tr w:rsidR="00D062AB" w:rsidTr="0057487E">
        <w:tc>
          <w:tcPr>
            <w:tcW w:w="2996" w:type="dxa"/>
          </w:tcPr>
          <w:p w:rsidR="00D062AB" w:rsidRPr="00C5332A" w:rsidRDefault="00D062AB" w:rsidP="0057487E">
            <w:proofErr w:type="spellStart"/>
            <w:r>
              <w:t>Graph_values</w:t>
            </w:r>
            <w:proofErr w:type="spellEnd"/>
          </w:p>
        </w:tc>
        <w:tc>
          <w:tcPr>
            <w:tcW w:w="2997" w:type="dxa"/>
          </w:tcPr>
          <w:p w:rsidR="00D062AB" w:rsidRPr="00C5332A" w:rsidRDefault="00D062AB" w:rsidP="00D062AB">
            <w:r w:rsidRPr="00C5332A">
              <w:t>varchar(</w:t>
            </w:r>
            <w:r>
              <w:t>500</w:t>
            </w:r>
            <w:r w:rsidRPr="00C5332A">
              <w:t>)</w:t>
            </w:r>
          </w:p>
        </w:tc>
        <w:tc>
          <w:tcPr>
            <w:tcW w:w="2997" w:type="dxa"/>
          </w:tcPr>
          <w:p w:rsidR="00D062AB" w:rsidRPr="00C5332A" w:rsidRDefault="00D062AB" w:rsidP="0057487E">
            <w:pPr>
              <w:jc w:val="center"/>
            </w:pPr>
          </w:p>
        </w:tc>
      </w:tr>
      <w:tr w:rsidR="00D062AB" w:rsidTr="0057487E">
        <w:tc>
          <w:tcPr>
            <w:tcW w:w="2996" w:type="dxa"/>
          </w:tcPr>
          <w:p w:rsidR="00D062AB" w:rsidRPr="00C5332A" w:rsidRDefault="00D062AB" w:rsidP="00D062AB">
            <w:proofErr w:type="spellStart"/>
            <w:r>
              <w:t>User_id</w:t>
            </w:r>
            <w:proofErr w:type="spellEnd"/>
          </w:p>
        </w:tc>
        <w:tc>
          <w:tcPr>
            <w:tcW w:w="2997" w:type="dxa"/>
          </w:tcPr>
          <w:p w:rsidR="00D062AB" w:rsidRPr="00C5332A" w:rsidRDefault="00D062AB" w:rsidP="0057487E">
            <w:proofErr w:type="spellStart"/>
            <w:r w:rsidRPr="00C5332A">
              <w:t>int</w:t>
            </w:r>
            <w:proofErr w:type="spellEnd"/>
            <w:r w:rsidRPr="00C5332A">
              <w:t>(3)</w:t>
            </w:r>
          </w:p>
        </w:tc>
        <w:tc>
          <w:tcPr>
            <w:tcW w:w="2997" w:type="dxa"/>
          </w:tcPr>
          <w:p w:rsidR="00D062AB" w:rsidRPr="00C5332A" w:rsidRDefault="00D062AB" w:rsidP="0057487E"/>
        </w:tc>
      </w:tr>
      <w:tr w:rsidR="00D062AB" w:rsidTr="0057487E">
        <w:tc>
          <w:tcPr>
            <w:tcW w:w="2996" w:type="dxa"/>
          </w:tcPr>
          <w:p w:rsidR="00D062AB" w:rsidRDefault="00D062AB" w:rsidP="00D062AB">
            <w:proofErr w:type="spellStart"/>
            <w:r>
              <w:t>Is_fav</w:t>
            </w:r>
            <w:proofErr w:type="spellEnd"/>
          </w:p>
        </w:tc>
        <w:tc>
          <w:tcPr>
            <w:tcW w:w="2997" w:type="dxa"/>
          </w:tcPr>
          <w:p w:rsidR="00D062AB" w:rsidRPr="00C5332A" w:rsidRDefault="00D062AB" w:rsidP="0057487E">
            <w:proofErr w:type="spellStart"/>
            <w:r>
              <w:t>int</w:t>
            </w:r>
            <w:proofErr w:type="spellEnd"/>
            <w:r>
              <w:t>(2)</w:t>
            </w:r>
          </w:p>
        </w:tc>
        <w:tc>
          <w:tcPr>
            <w:tcW w:w="2997" w:type="dxa"/>
          </w:tcPr>
          <w:p w:rsidR="00D062AB" w:rsidRPr="00C5332A" w:rsidRDefault="00D062AB" w:rsidP="0057487E"/>
        </w:tc>
      </w:tr>
    </w:tbl>
    <w:p w:rsidR="00D062AB" w:rsidRDefault="00D062AB" w:rsidP="00D062AB">
      <w:pPr>
        <w:rPr>
          <w:b/>
        </w:rPr>
      </w:pPr>
    </w:p>
    <w:p w:rsidR="00D062AB" w:rsidRDefault="00D062AB" w:rsidP="00D062AB">
      <w:pPr>
        <w:rPr>
          <w:b/>
        </w:rPr>
      </w:pPr>
      <w:r>
        <w:rPr>
          <w:b/>
        </w:rPr>
        <w:t>Tweet</w:t>
      </w:r>
    </w:p>
    <w:tbl>
      <w:tblPr>
        <w:tblStyle w:val="TableGrid"/>
        <w:tblW w:w="0" w:type="auto"/>
        <w:tblLook w:val="04A0" w:firstRow="1" w:lastRow="0" w:firstColumn="1" w:lastColumn="0" w:noHBand="0" w:noVBand="1"/>
      </w:tblPr>
      <w:tblGrid>
        <w:gridCol w:w="2996"/>
        <w:gridCol w:w="2997"/>
        <w:gridCol w:w="2997"/>
      </w:tblGrid>
      <w:tr w:rsidR="00D062AB" w:rsidTr="0057487E">
        <w:tc>
          <w:tcPr>
            <w:tcW w:w="2996" w:type="dxa"/>
          </w:tcPr>
          <w:p w:rsidR="00D062AB" w:rsidRPr="00583D27" w:rsidRDefault="00D062AB" w:rsidP="0057487E">
            <w:pPr>
              <w:rPr>
                <w:b/>
              </w:rPr>
            </w:pPr>
            <w:r w:rsidRPr="00583D27">
              <w:rPr>
                <w:b/>
              </w:rPr>
              <w:t>Name</w:t>
            </w:r>
          </w:p>
        </w:tc>
        <w:tc>
          <w:tcPr>
            <w:tcW w:w="2997" w:type="dxa"/>
          </w:tcPr>
          <w:p w:rsidR="00D062AB" w:rsidRPr="00583D27" w:rsidRDefault="00D062AB" w:rsidP="0057487E">
            <w:pPr>
              <w:rPr>
                <w:b/>
              </w:rPr>
            </w:pPr>
            <w:r w:rsidRPr="00583D27">
              <w:rPr>
                <w:b/>
              </w:rPr>
              <w:t>Data type</w:t>
            </w:r>
          </w:p>
        </w:tc>
        <w:tc>
          <w:tcPr>
            <w:tcW w:w="2997" w:type="dxa"/>
          </w:tcPr>
          <w:p w:rsidR="00D062AB" w:rsidRPr="00583D27" w:rsidRDefault="00D062AB" w:rsidP="0057487E">
            <w:pPr>
              <w:rPr>
                <w:b/>
              </w:rPr>
            </w:pPr>
            <w:r w:rsidRPr="00583D27">
              <w:rPr>
                <w:b/>
              </w:rPr>
              <w:t>Comment</w:t>
            </w:r>
          </w:p>
        </w:tc>
      </w:tr>
      <w:tr w:rsidR="00D062AB" w:rsidTr="0057487E">
        <w:tc>
          <w:tcPr>
            <w:tcW w:w="2996" w:type="dxa"/>
          </w:tcPr>
          <w:p w:rsidR="00D062AB" w:rsidRPr="002B5480" w:rsidRDefault="00D062AB" w:rsidP="0057487E">
            <w:r w:rsidRPr="002B5480">
              <w:t>Id</w:t>
            </w:r>
          </w:p>
        </w:tc>
        <w:tc>
          <w:tcPr>
            <w:tcW w:w="2997" w:type="dxa"/>
          </w:tcPr>
          <w:p w:rsidR="00D062AB" w:rsidRPr="002B5480" w:rsidRDefault="00D062AB" w:rsidP="0057487E">
            <w:proofErr w:type="spellStart"/>
            <w:r w:rsidRPr="002B5480">
              <w:t>int</w:t>
            </w:r>
            <w:proofErr w:type="spellEnd"/>
            <w:r w:rsidRPr="002B5480">
              <w:t>(11)</w:t>
            </w:r>
          </w:p>
        </w:tc>
        <w:tc>
          <w:tcPr>
            <w:tcW w:w="2997" w:type="dxa"/>
          </w:tcPr>
          <w:p w:rsidR="00D062AB" w:rsidRPr="002B5480" w:rsidRDefault="00D062AB" w:rsidP="0057487E">
            <w:r>
              <w:t>Primary Key</w:t>
            </w:r>
          </w:p>
        </w:tc>
      </w:tr>
      <w:tr w:rsidR="00D062AB" w:rsidTr="0057487E">
        <w:tc>
          <w:tcPr>
            <w:tcW w:w="2996" w:type="dxa"/>
          </w:tcPr>
          <w:p w:rsidR="00D062AB" w:rsidRPr="002B5480" w:rsidRDefault="00D062AB" w:rsidP="0057487E">
            <w:proofErr w:type="spellStart"/>
            <w:r>
              <w:t>Neg_tweet</w:t>
            </w:r>
            <w:proofErr w:type="spellEnd"/>
          </w:p>
        </w:tc>
        <w:tc>
          <w:tcPr>
            <w:tcW w:w="2997" w:type="dxa"/>
          </w:tcPr>
          <w:p w:rsidR="00D062AB" w:rsidRPr="002B5480" w:rsidRDefault="00D062AB" w:rsidP="00D062AB">
            <w:r w:rsidRPr="002B5480">
              <w:t>varchar(</w:t>
            </w:r>
            <w:r>
              <w:t>100</w:t>
            </w:r>
            <w:r w:rsidRPr="002B5480">
              <w:t>)</w:t>
            </w:r>
          </w:p>
        </w:tc>
        <w:tc>
          <w:tcPr>
            <w:tcW w:w="2997" w:type="dxa"/>
          </w:tcPr>
          <w:p w:rsidR="00D062AB" w:rsidRPr="002B5480" w:rsidRDefault="00D062AB" w:rsidP="0057487E"/>
        </w:tc>
      </w:tr>
      <w:tr w:rsidR="00D062AB" w:rsidTr="0057487E">
        <w:tc>
          <w:tcPr>
            <w:tcW w:w="2996" w:type="dxa"/>
          </w:tcPr>
          <w:p w:rsidR="00D062AB" w:rsidRPr="002B5480" w:rsidRDefault="00D062AB" w:rsidP="0057487E">
            <w:proofErr w:type="spellStart"/>
            <w:r>
              <w:t>Pos_tweet</w:t>
            </w:r>
            <w:proofErr w:type="spellEnd"/>
          </w:p>
        </w:tc>
        <w:tc>
          <w:tcPr>
            <w:tcW w:w="2997" w:type="dxa"/>
          </w:tcPr>
          <w:p w:rsidR="00D062AB" w:rsidRPr="002B5480" w:rsidRDefault="00D062AB" w:rsidP="00D062AB">
            <w:r w:rsidRPr="002B5480">
              <w:t>varchar(</w:t>
            </w:r>
            <w:r>
              <w:t>100</w:t>
            </w:r>
            <w:r w:rsidRPr="002B5480">
              <w:t>)</w:t>
            </w:r>
          </w:p>
        </w:tc>
        <w:tc>
          <w:tcPr>
            <w:tcW w:w="2997" w:type="dxa"/>
          </w:tcPr>
          <w:p w:rsidR="00D062AB" w:rsidRPr="002B5480" w:rsidRDefault="00D062AB" w:rsidP="0057487E"/>
        </w:tc>
      </w:tr>
      <w:tr w:rsidR="00D062AB" w:rsidTr="0057487E">
        <w:tc>
          <w:tcPr>
            <w:tcW w:w="2996" w:type="dxa"/>
          </w:tcPr>
          <w:p w:rsidR="00D062AB" w:rsidRPr="002B5480" w:rsidRDefault="00D062AB" w:rsidP="0057487E">
            <w:proofErr w:type="spellStart"/>
            <w:r>
              <w:t>Tag_id</w:t>
            </w:r>
            <w:proofErr w:type="spellEnd"/>
          </w:p>
        </w:tc>
        <w:tc>
          <w:tcPr>
            <w:tcW w:w="2997" w:type="dxa"/>
          </w:tcPr>
          <w:p w:rsidR="00D062AB" w:rsidRPr="002B5480" w:rsidRDefault="00D062AB" w:rsidP="00D062AB">
            <w:proofErr w:type="spellStart"/>
            <w:r>
              <w:t>int</w:t>
            </w:r>
            <w:proofErr w:type="spellEnd"/>
            <w:r w:rsidRPr="002B5480">
              <w:t>(</w:t>
            </w:r>
            <w:r>
              <w:t>3</w:t>
            </w:r>
            <w:r w:rsidRPr="002B5480">
              <w:t>)</w:t>
            </w:r>
          </w:p>
        </w:tc>
        <w:tc>
          <w:tcPr>
            <w:tcW w:w="2997" w:type="dxa"/>
          </w:tcPr>
          <w:p w:rsidR="00D062AB" w:rsidRPr="002B5480" w:rsidRDefault="00D062AB" w:rsidP="0057487E"/>
        </w:tc>
      </w:tr>
    </w:tbl>
    <w:p w:rsidR="00D062AB" w:rsidRDefault="00D062AB" w:rsidP="00D062AB"/>
    <w:p w:rsidR="00D062AB" w:rsidRDefault="00D062AB" w:rsidP="00D062AB"/>
    <w:p w:rsidR="00D062AB" w:rsidRDefault="00D062AB" w:rsidP="00D062AB"/>
    <w:p w:rsidR="00D062AB" w:rsidRPr="00583D27" w:rsidRDefault="00D062AB" w:rsidP="00D062AB">
      <w:pPr>
        <w:rPr>
          <w:b/>
        </w:rPr>
      </w:pPr>
      <w:proofErr w:type="spellStart"/>
      <w:r>
        <w:rPr>
          <w:b/>
        </w:rPr>
        <w:t>Word_cloud</w:t>
      </w:r>
      <w:proofErr w:type="spellEnd"/>
    </w:p>
    <w:tbl>
      <w:tblPr>
        <w:tblStyle w:val="TableGrid"/>
        <w:tblW w:w="0" w:type="auto"/>
        <w:tblLook w:val="04A0" w:firstRow="1" w:lastRow="0" w:firstColumn="1" w:lastColumn="0" w:noHBand="0" w:noVBand="1"/>
      </w:tblPr>
      <w:tblGrid>
        <w:gridCol w:w="2996"/>
        <w:gridCol w:w="2997"/>
        <w:gridCol w:w="2997"/>
      </w:tblGrid>
      <w:tr w:rsidR="00D062AB" w:rsidTr="0057487E">
        <w:tc>
          <w:tcPr>
            <w:tcW w:w="2996" w:type="dxa"/>
          </w:tcPr>
          <w:p w:rsidR="00D062AB" w:rsidRPr="00DA66B3" w:rsidRDefault="00D062AB" w:rsidP="0057487E">
            <w:pPr>
              <w:rPr>
                <w:b/>
              </w:rPr>
            </w:pPr>
            <w:r w:rsidRPr="00DA66B3">
              <w:rPr>
                <w:b/>
              </w:rPr>
              <w:t>Name</w:t>
            </w:r>
          </w:p>
        </w:tc>
        <w:tc>
          <w:tcPr>
            <w:tcW w:w="2997" w:type="dxa"/>
          </w:tcPr>
          <w:p w:rsidR="00D062AB" w:rsidRPr="00DA66B3" w:rsidRDefault="00D062AB" w:rsidP="0057487E">
            <w:pPr>
              <w:rPr>
                <w:b/>
              </w:rPr>
            </w:pPr>
            <w:r w:rsidRPr="00DA66B3">
              <w:rPr>
                <w:b/>
              </w:rPr>
              <w:t>Data type</w:t>
            </w:r>
          </w:p>
        </w:tc>
        <w:tc>
          <w:tcPr>
            <w:tcW w:w="2997" w:type="dxa"/>
          </w:tcPr>
          <w:p w:rsidR="00D062AB" w:rsidRPr="00DA66B3" w:rsidRDefault="00D062AB" w:rsidP="0057487E">
            <w:pPr>
              <w:rPr>
                <w:b/>
              </w:rPr>
            </w:pPr>
            <w:r w:rsidRPr="00DA66B3">
              <w:rPr>
                <w:b/>
              </w:rPr>
              <w:t>Comment</w:t>
            </w:r>
          </w:p>
        </w:tc>
      </w:tr>
      <w:tr w:rsidR="00D062AB" w:rsidTr="0057487E">
        <w:tc>
          <w:tcPr>
            <w:tcW w:w="2996" w:type="dxa"/>
          </w:tcPr>
          <w:p w:rsidR="00D062AB" w:rsidRPr="00C5332A" w:rsidRDefault="00D062AB" w:rsidP="0057487E">
            <w:r w:rsidRPr="00C5332A">
              <w:t>Id</w:t>
            </w:r>
          </w:p>
        </w:tc>
        <w:tc>
          <w:tcPr>
            <w:tcW w:w="2997" w:type="dxa"/>
          </w:tcPr>
          <w:p w:rsidR="00D062AB" w:rsidRPr="00C5332A" w:rsidRDefault="00D062AB" w:rsidP="0057487E">
            <w:proofErr w:type="spellStart"/>
            <w:r>
              <w:t>int</w:t>
            </w:r>
            <w:proofErr w:type="spellEnd"/>
            <w:r>
              <w:t>(3</w:t>
            </w:r>
            <w:r w:rsidRPr="00C5332A">
              <w:t>)</w:t>
            </w:r>
          </w:p>
        </w:tc>
        <w:tc>
          <w:tcPr>
            <w:tcW w:w="2997" w:type="dxa"/>
          </w:tcPr>
          <w:p w:rsidR="00D062AB" w:rsidRPr="00C5332A" w:rsidRDefault="00D062AB" w:rsidP="0057487E">
            <w:r>
              <w:t>Primary Key</w:t>
            </w:r>
          </w:p>
        </w:tc>
      </w:tr>
      <w:tr w:rsidR="00D062AB" w:rsidTr="0057487E">
        <w:tc>
          <w:tcPr>
            <w:tcW w:w="2996" w:type="dxa"/>
          </w:tcPr>
          <w:p w:rsidR="00D062AB" w:rsidRPr="00C5332A" w:rsidRDefault="00D062AB" w:rsidP="0057487E">
            <w:r>
              <w:t>Tag</w:t>
            </w:r>
          </w:p>
        </w:tc>
        <w:tc>
          <w:tcPr>
            <w:tcW w:w="2997" w:type="dxa"/>
          </w:tcPr>
          <w:p w:rsidR="00D062AB" w:rsidRPr="00C5332A" w:rsidRDefault="00D062AB" w:rsidP="0057487E">
            <w:r>
              <w:t>Varchar(50)</w:t>
            </w:r>
          </w:p>
        </w:tc>
        <w:tc>
          <w:tcPr>
            <w:tcW w:w="2997" w:type="dxa"/>
          </w:tcPr>
          <w:p w:rsidR="00D062AB" w:rsidRPr="00C5332A" w:rsidRDefault="00D062AB" w:rsidP="0057487E"/>
        </w:tc>
      </w:tr>
      <w:tr w:rsidR="00D062AB" w:rsidTr="0057487E">
        <w:tc>
          <w:tcPr>
            <w:tcW w:w="2996" w:type="dxa"/>
          </w:tcPr>
          <w:p w:rsidR="00D062AB" w:rsidRPr="00C5332A" w:rsidRDefault="00D062AB" w:rsidP="0057487E">
            <w:proofErr w:type="spellStart"/>
            <w:r>
              <w:t>Date_time</w:t>
            </w:r>
            <w:proofErr w:type="spellEnd"/>
          </w:p>
        </w:tc>
        <w:tc>
          <w:tcPr>
            <w:tcW w:w="2997" w:type="dxa"/>
          </w:tcPr>
          <w:p w:rsidR="00D062AB" w:rsidRPr="00C5332A" w:rsidRDefault="00D062AB" w:rsidP="0057487E">
            <w:r>
              <w:t>Date</w:t>
            </w:r>
          </w:p>
        </w:tc>
        <w:tc>
          <w:tcPr>
            <w:tcW w:w="2997" w:type="dxa"/>
          </w:tcPr>
          <w:p w:rsidR="00D062AB" w:rsidRPr="00C5332A" w:rsidRDefault="00D062AB" w:rsidP="0057487E"/>
        </w:tc>
      </w:tr>
      <w:tr w:rsidR="00D062AB" w:rsidTr="0057487E">
        <w:tc>
          <w:tcPr>
            <w:tcW w:w="2996" w:type="dxa"/>
          </w:tcPr>
          <w:p w:rsidR="00D062AB" w:rsidRPr="00C5332A" w:rsidRDefault="00D062AB" w:rsidP="0057487E">
            <w:proofErr w:type="spellStart"/>
            <w:r>
              <w:t>Source_location</w:t>
            </w:r>
            <w:proofErr w:type="spellEnd"/>
          </w:p>
        </w:tc>
        <w:tc>
          <w:tcPr>
            <w:tcW w:w="2997" w:type="dxa"/>
          </w:tcPr>
          <w:p w:rsidR="00D062AB" w:rsidRPr="00C5332A" w:rsidRDefault="00D062AB" w:rsidP="0057487E">
            <w:r w:rsidRPr="00C5332A">
              <w:t>varchar(</w:t>
            </w:r>
            <w:r>
              <w:t>500</w:t>
            </w:r>
            <w:r w:rsidRPr="00C5332A">
              <w:t>)</w:t>
            </w:r>
          </w:p>
        </w:tc>
        <w:tc>
          <w:tcPr>
            <w:tcW w:w="2997" w:type="dxa"/>
          </w:tcPr>
          <w:p w:rsidR="00D062AB" w:rsidRPr="00C5332A" w:rsidRDefault="00D062AB" w:rsidP="0057487E">
            <w:pPr>
              <w:jc w:val="center"/>
            </w:pPr>
          </w:p>
        </w:tc>
      </w:tr>
      <w:tr w:rsidR="00D062AB" w:rsidTr="0057487E">
        <w:tc>
          <w:tcPr>
            <w:tcW w:w="2996" w:type="dxa"/>
          </w:tcPr>
          <w:p w:rsidR="00D062AB" w:rsidRPr="00C5332A" w:rsidRDefault="00D062AB" w:rsidP="0057487E">
            <w:proofErr w:type="spellStart"/>
            <w:r>
              <w:t>User_id</w:t>
            </w:r>
            <w:proofErr w:type="spellEnd"/>
          </w:p>
        </w:tc>
        <w:tc>
          <w:tcPr>
            <w:tcW w:w="2997" w:type="dxa"/>
          </w:tcPr>
          <w:p w:rsidR="00D062AB" w:rsidRPr="00C5332A" w:rsidRDefault="00D062AB" w:rsidP="0057487E">
            <w:proofErr w:type="spellStart"/>
            <w:r w:rsidRPr="00C5332A">
              <w:t>int</w:t>
            </w:r>
            <w:proofErr w:type="spellEnd"/>
            <w:r w:rsidRPr="00C5332A">
              <w:t>(3)</w:t>
            </w:r>
          </w:p>
        </w:tc>
        <w:tc>
          <w:tcPr>
            <w:tcW w:w="2997" w:type="dxa"/>
          </w:tcPr>
          <w:p w:rsidR="00D062AB" w:rsidRPr="00C5332A" w:rsidRDefault="00D062AB" w:rsidP="0057487E"/>
        </w:tc>
      </w:tr>
      <w:tr w:rsidR="00D062AB" w:rsidTr="0057487E">
        <w:tc>
          <w:tcPr>
            <w:tcW w:w="2996" w:type="dxa"/>
          </w:tcPr>
          <w:p w:rsidR="00D062AB" w:rsidRDefault="00D062AB" w:rsidP="0057487E">
            <w:proofErr w:type="spellStart"/>
            <w:r>
              <w:t>Is_fav</w:t>
            </w:r>
            <w:proofErr w:type="spellEnd"/>
          </w:p>
        </w:tc>
        <w:tc>
          <w:tcPr>
            <w:tcW w:w="2997" w:type="dxa"/>
          </w:tcPr>
          <w:p w:rsidR="00D062AB" w:rsidRPr="00C5332A" w:rsidRDefault="00D062AB" w:rsidP="0057487E">
            <w:proofErr w:type="spellStart"/>
            <w:r>
              <w:t>int</w:t>
            </w:r>
            <w:proofErr w:type="spellEnd"/>
            <w:r>
              <w:t>(2)</w:t>
            </w:r>
          </w:p>
        </w:tc>
        <w:tc>
          <w:tcPr>
            <w:tcW w:w="2997" w:type="dxa"/>
          </w:tcPr>
          <w:p w:rsidR="00D062AB" w:rsidRPr="00C5332A" w:rsidRDefault="00D062AB" w:rsidP="0057487E"/>
        </w:tc>
      </w:tr>
    </w:tbl>
    <w:p w:rsidR="00D062AB" w:rsidRDefault="00D062AB" w:rsidP="00D062AB"/>
    <w:p w:rsidR="00D062AB" w:rsidRDefault="00D062AB" w:rsidP="00D062AB">
      <w:pPr>
        <w:rPr>
          <w:b/>
        </w:rPr>
      </w:pPr>
      <w:proofErr w:type="spellStart"/>
      <w:r>
        <w:rPr>
          <w:b/>
        </w:rPr>
        <w:t>User_info</w:t>
      </w:r>
      <w:proofErr w:type="spellEnd"/>
    </w:p>
    <w:tbl>
      <w:tblPr>
        <w:tblStyle w:val="TableGrid"/>
        <w:tblW w:w="0" w:type="auto"/>
        <w:tblLook w:val="04A0" w:firstRow="1" w:lastRow="0" w:firstColumn="1" w:lastColumn="0" w:noHBand="0" w:noVBand="1"/>
      </w:tblPr>
      <w:tblGrid>
        <w:gridCol w:w="2996"/>
        <w:gridCol w:w="2997"/>
        <w:gridCol w:w="2997"/>
      </w:tblGrid>
      <w:tr w:rsidR="00D062AB" w:rsidTr="0057487E">
        <w:tc>
          <w:tcPr>
            <w:tcW w:w="2996" w:type="dxa"/>
          </w:tcPr>
          <w:p w:rsidR="00D062AB" w:rsidRPr="00583D27" w:rsidRDefault="00D062AB" w:rsidP="0057487E">
            <w:pPr>
              <w:rPr>
                <w:b/>
              </w:rPr>
            </w:pPr>
            <w:r w:rsidRPr="00583D27">
              <w:rPr>
                <w:b/>
              </w:rPr>
              <w:t>Name</w:t>
            </w:r>
          </w:p>
        </w:tc>
        <w:tc>
          <w:tcPr>
            <w:tcW w:w="2997" w:type="dxa"/>
          </w:tcPr>
          <w:p w:rsidR="00D062AB" w:rsidRPr="00583D27" w:rsidRDefault="00D062AB" w:rsidP="0057487E">
            <w:pPr>
              <w:rPr>
                <w:b/>
              </w:rPr>
            </w:pPr>
            <w:r w:rsidRPr="00583D27">
              <w:rPr>
                <w:b/>
              </w:rPr>
              <w:t>Data type</w:t>
            </w:r>
          </w:p>
        </w:tc>
        <w:tc>
          <w:tcPr>
            <w:tcW w:w="2997" w:type="dxa"/>
          </w:tcPr>
          <w:p w:rsidR="00D062AB" w:rsidRPr="00583D27" w:rsidRDefault="00D062AB" w:rsidP="0057487E">
            <w:pPr>
              <w:rPr>
                <w:b/>
              </w:rPr>
            </w:pPr>
            <w:r w:rsidRPr="00583D27">
              <w:rPr>
                <w:b/>
              </w:rPr>
              <w:t>Comment</w:t>
            </w:r>
          </w:p>
        </w:tc>
      </w:tr>
      <w:tr w:rsidR="00D062AB" w:rsidTr="0057487E">
        <w:tc>
          <w:tcPr>
            <w:tcW w:w="2996" w:type="dxa"/>
          </w:tcPr>
          <w:p w:rsidR="00D062AB" w:rsidRPr="002B5480" w:rsidRDefault="00D062AB" w:rsidP="0057487E">
            <w:r w:rsidRPr="002B5480">
              <w:t>Id</w:t>
            </w:r>
          </w:p>
        </w:tc>
        <w:tc>
          <w:tcPr>
            <w:tcW w:w="2997" w:type="dxa"/>
          </w:tcPr>
          <w:p w:rsidR="00D062AB" w:rsidRPr="002B5480" w:rsidRDefault="00D062AB" w:rsidP="0057487E">
            <w:proofErr w:type="spellStart"/>
            <w:r w:rsidRPr="002B5480">
              <w:t>int</w:t>
            </w:r>
            <w:proofErr w:type="spellEnd"/>
            <w:r w:rsidRPr="002B5480">
              <w:t>(11)</w:t>
            </w:r>
          </w:p>
        </w:tc>
        <w:tc>
          <w:tcPr>
            <w:tcW w:w="2997" w:type="dxa"/>
          </w:tcPr>
          <w:p w:rsidR="00D062AB" w:rsidRPr="002B5480" w:rsidRDefault="00D062AB" w:rsidP="0057487E">
            <w:r>
              <w:t>Primary Key</w:t>
            </w:r>
          </w:p>
        </w:tc>
      </w:tr>
      <w:tr w:rsidR="00D062AB" w:rsidTr="0057487E">
        <w:tc>
          <w:tcPr>
            <w:tcW w:w="2996" w:type="dxa"/>
          </w:tcPr>
          <w:p w:rsidR="00D062AB" w:rsidRPr="002B5480" w:rsidRDefault="00D062AB" w:rsidP="0057487E">
            <w:r>
              <w:t>Username</w:t>
            </w:r>
          </w:p>
        </w:tc>
        <w:tc>
          <w:tcPr>
            <w:tcW w:w="2997" w:type="dxa"/>
          </w:tcPr>
          <w:p w:rsidR="00D062AB" w:rsidRPr="002B5480" w:rsidRDefault="00D062AB" w:rsidP="0057487E">
            <w:r w:rsidRPr="002B5480">
              <w:t>varchar(30)</w:t>
            </w:r>
          </w:p>
        </w:tc>
        <w:tc>
          <w:tcPr>
            <w:tcW w:w="2997" w:type="dxa"/>
          </w:tcPr>
          <w:p w:rsidR="00D062AB" w:rsidRPr="002B5480" w:rsidRDefault="00D062AB" w:rsidP="0057487E">
            <w:r>
              <w:t xml:space="preserve">Unique </w:t>
            </w:r>
          </w:p>
        </w:tc>
      </w:tr>
      <w:tr w:rsidR="00D062AB" w:rsidTr="0057487E">
        <w:tc>
          <w:tcPr>
            <w:tcW w:w="2996" w:type="dxa"/>
          </w:tcPr>
          <w:p w:rsidR="00D062AB" w:rsidRPr="002B5480" w:rsidRDefault="00D062AB" w:rsidP="0057487E">
            <w:r>
              <w:t>Password</w:t>
            </w:r>
          </w:p>
        </w:tc>
        <w:tc>
          <w:tcPr>
            <w:tcW w:w="2997" w:type="dxa"/>
          </w:tcPr>
          <w:p w:rsidR="00D062AB" w:rsidRPr="002B5480" w:rsidRDefault="00D062AB" w:rsidP="0057487E">
            <w:r w:rsidRPr="002B5480">
              <w:t>varchar(18)</w:t>
            </w:r>
          </w:p>
        </w:tc>
        <w:tc>
          <w:tcPr>
            <w:tcW w:w="2997" w:type="dxa"/>
          </w:tcPr>
          <w:p w:rsidR="00D062AB" w:rsidRPr="002B5480" w:rsidRDefault="00D062AB" w:rsidP="0057487E"/>
        </w:tc>
      </w:tr>
      <w:tr w:rsidR="00D062AB" w:rsidTr="0057487E">
        <w:tc>
          <w:tcPr>
            <w:tcW w:w="2996" w:type="dxa"/>
          </w:tcPr>
          <w:p w:rsidR="00D062AB" w:rsidRPr="002B5480" w:rsidRDefault="00D062AB" w:rsidP="0057487E">
            <w:r w:rsidRPr="002B5480">
              <w:t>Name</w:t>
            </w:r>
          </w:p>
        </w:tc>
        <w:tc>
          <w:tcPr>
            <w:tcW w:w="2997" w:type="dxa"/>
          </w:tcPr>
          <w:p w:rsidR="00D062AB" w:rsidRPr="002B5480" w:rsidRDefault="00D062AB" w:rsidP="0057487E">
            <w:r w:rsidRPr="002B5480">
              <w:t>varchar(30)</w:t>
            </w:r>
          </w:p>
        </w:tc>
        <w:tc>
          <w:tcPr>
            <w:tcW w:w="2997" w:type="dxa"/>
          </w:tcPr>
          <w:p w:rsidR="00D062AB" w:rsidRPr="002B5480" w:rsidRDefault="00D062AB" w:rsidP="0057487E"/>
        </w:tc>
      </w:tr>
    </w:tbl>
    <w:p w:rsidR="005D1B34" w:rsidRDefault="005D1B34" w:rsidP="00D062AB"/>
    <w:p w:rsidR="005D1B34" w:rsidRDefault="005D1B34">
      <w:r>
        <w:br w:type="page"/>
      </w:r>
    </w:p>
    <w:p w:rsidR="005D1B34" w:rsidRDefault="005D1B34" w:rsidP="005D1B34">
      <w:pPr>
        <w:pStyle w:val="Heading1"/>
        <w:numPr>
          <w:ilvl w:val="0"/>
          <w:numId w:val="2"/>
        </w:numPr>
      </w:pPr>
      <w:bookmarkStart w:id="78" w:name="_Toc435174504"/>
      <w:r w:rsidRPr="008A0278">
        <w:lastRenderedPageBreak/>
        <w:t>IMPELEMENTATION</w:t>
      </w:r>
      <w:bookmarkEnd w:id="78"/>
    </w:p>
    <w:p w:rsidR="005D1B34" w:rsidRDefault="005D1B34" w:rsidP="005D1B34">
      <w:pPr>
        <w:pStyle w:val="Heading2"/>
        <w:numPr>
          <w:ilvl w:val="1"/>
          <w:numId w:val="2"/>
        </w:numPr>
      </w:pPr>
      <w:bookmarkStart w:id="79" w:name="_Toc435174505"/>
      <w:r>
        <w:t>Screen Shots</w:t>
      </w:r>
      <w:bookmarkEnd w:id="79"/>
    </w:p>
    <w:p w:rsidR="009F1645" w:rsidRDefault="005D1B34" w:rsidP="009F1645">
      <w:pPr>
        <w:keepNext/>
      </w:pPr>
      <w:r>
        <w:rPr>
          <w:noProof/>
        </w:rPr>
        <w:drawing>
          <wp:inline distT="0" distB="0" distL="0" distR="0" wp14:anchorId="31CCD3CD" wp14:editId="19E63F02">
            <wp:extent cx="5715000" cy="3045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8">
                      <a:extLst>
                        <a:ext uri="{28A0092B-C50C-407E-A947-70E740481C1C}">
                          <a14:useLocalDpi xmlns:a14="http://schemas.microsoft.com/office/drawing/2010/main" val="0"/>
                        </a:ext>
                      </a:extLst>
                    </a:blip>
                    <a:stretch>
                      <a:fillRect/>
                    </a:stretch>
                  </pic:blipFill>
                  <pic:spPr>
                    <a:xfrm>
                      <a:off x="0" y="0"/>
                      <a:ext cx="5728721" cy="3052772"/>
                    </a:xfrm>
                    <a:prstGeom prst="rect">
                      <a:avLst/>
                    </a:prstGeom>
                  </pic:spPr>
                </pic:pic>
              </a:graphicData>
            </a:graphic>
          </wp:inline>
        </w:drawing>
      </w:r>
    </w:p>
    <w:p w:rsidR="00D062AB" w:rsidRDefault="009F1645" w:rsidP="009F1645">
      <w:pPr>
        <w:pStyle w:val="Caption"/>
        <w:jc w:val="center"/>
      </w:pPr>
      <w:bookmarkStart w:id="80" w:name="_Toc435174526"/>
      <w:bookmarkStart w:id="81" w:name="_Toc435174643"/>
      <w:r>
        <w:t xml:space="preserve">Figure </w:t>
      </w:r>
      <w:r>
        <w:fldChar w:fldCharType="begin"/>
      </w:r>
      <w:r>
        <w:instrText xml:space="preserve"> SEQ Figure \* ARABIC </w:instrText>
      </w:r>
      <w:r>
        <w:fldChar w:fldCharType="separate"/>
      </w:r>
      <w:r w:rsidR="006F58C6">
        <w:rPr>
          <w:noProof/>
        </w:rPr>
        <w:t>5</w:t>
      </w:r>
      <w:r>
        <w:fldChar w:fldCharType="end"/>
      </w:r>
      <w:r>
        <w:t xml:space="preserve"> Login Page</w:t>
      </w:r>
      <w:bookmarkEnd w:id="80"/>
      <w:bookmarkEnd w:id="81"/>
    </w:p>
    <w:p w:rsidR="005D1B34" w:rsidRDefault="005D1B34" w:rsidP="00D062AB"/>
    <w:p w:rsidR="005D1B34" w:rsidRDefault="005D1B34" w:rsidP="00D062AB"/>
    <w:p w:rsidR="009F1645" w:rsidRDefault="005D1B34" w:rsidP="009F1645">
      <w:pPr>
        <w:keepNext/>
      </w:pPr>
      <w:r>
        <w:rPr>
          <w:noProof/>
        </w:rPr>
        <w:drawing>
          <wp:inline distT="0" distB="0" distL="0" distR="0" wp14:anchorId="310BF9E8" wp14:editId="337F0C61">
            <wp:extent cx="5715000" cy="3045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9">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82" w:name="_Toc435174527"/>
      <w:bookmarkStart w:id="83" w:name="_Toc435174644"/>
      <w:r>
        <w:t xml:space="preserve">Figure </w:t>
      </w:r>
      <w:r>
        <w:fldChar w:fldCharType="begin"/>
      </w:r>
      <w:r>
        <w:instrText xml:space="preserve"> SEQ Figure \* ARABIC </w:instrText>
      </w:r>
      <w:r>
        <w:fldChar w:fldCharType="separate"/>
      </w:r>
      <w:r w:rsidR="006F58C6">
        <w:rPr>
          <w:noProof/>
        </w:rPr>
        <w:t>6</w:t>
      </w:r>
      <w:r>
        <w:fldChar w:fldCharType="end"/>
      </w:r>
      <w:r>
        <w:t xml:space="preserve">Sign </w:t>
      </w:r>
      <w:proofErr w:type="gramStart"/>
      <w:r>
        <w:t>Up</w:t>
      </w:r>
      <w:proofErr w:type="gramEnd"/>
      <w:r>
        <w:t xml:space="preserve"> Page</w:t>
      </w:r>
      <w:bookmarkEnd w:id="82"/>
      <w:bookmarkEnd w:id="83"/>
    </w:p>
    <w:p w:rsidR="005D1B34" w:rsidRDefault="005D1B34">
      <w:r>
        <w:br w:type="page"/>
      </w:r>
    </w:p>
    <w:p w:rsidR="009F1645" w:rsidRDefault="005D1B34" w:rsidP="009F1645">
      <w:pPr>
        <w:keepNext/>
      </w:pPr>
      <w:r>
        <w:rPr>
          <w:noProof/>
        </w:rPr>
        <w:lastRenderedPageBreak/>
        <w:drawing>
          <wp:inline distT="0" distB="0" distL="0" distR="0" wp14:anchorId="2C0AA993" wp14:editId="3018390E">
            <wp:extent cx="5715000" cy="3045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84" w:name="_Toc435174528"/>
      <w:bookmarkStart w:id="85" w:name="_Toc435174645"/>
      <w:r>
        <w:t xml:space="preserve">Figure </w:t>
      </w:r>
      <w:r>
        <w:fldChar w:fldCharType="begin"/>
      </w:r>
      <w:r>
        <w:instrText xml:space="preserve"> SEQ Figure \* ARABIC </w:instrText>
      </w:r>
      <w:r>
        <w:fldChar w:fldCharType="separate"/>
      </w:r>
      <w:r w:rsidR="006F58C6">
        <w:rPr>
          <w:noProof/>
        </w:rPr>
        <w:t>7</w:t>
      </w:r>
      <w:r>
        <w:fldChar w:fldCharType="end"/>
      </w:r>
      <w:r>
        <w:t xml:space="preserve"> Enter Hashtag</w:t>
      </w:r>
      <w:bookmarkEnd w:id="84"/>
      <w:bookmarkEnd w:id="85"/>
    </w:p>
    <w:p w:rsidR="005D1B34" w:rsidRDefault="005D1B34" w:rsidP="00D062AB"/>
    <w:p w:rsidR="009F1645" w:rsidRDefault="005D1B34" w:rsidP="009F1645">
      <w:pPr>
        <w:keepNext/>
      </w:pPr>
      <w:r>
        <w:rPr>
          <w:noProof/>
        </w:rPr>
        <w:drawing>
          <wp:inline distT="0" distB="0" distL="0" distR="0" wp14:anchorId="2C51A0F5" wp14:editId="5298ACCC">
            <wp:extent cx="5715000" cy="3045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86" w:name="_Toc435174529"/>
      <w:bookmarkStart w:id="87" w:name="_Toc435174646"/>
      <w:r>
        <w:t xml:space="preserve">Figure </w:t>
      </w:r>
      <w:r>
        <w:fldChar w:fldCharType="begin"/>
      </w:r>
      <w:r>
        <w:instrText xml:space="preserve"> SEQ Figure \* ARABIC </w:instrText>
      </w:r>
      <w:r>
        <w:fldChar w:fldCharType="separate"/>
      </w:r>
      <w:r w:rsidR="006F58C6">
        <w:rPr>
          <w:noProof/>
        </w:rPr>
        <w:t>8</w:t>
      </w:r>
      <w:r>
        <w:fldChar w:fldCharType="end"/>
      </w:r>
      <w:r>
        <w:t xml:space="preserve"> Display sentimental analysis</w:t>
      </w:r>
      <w:bookmarkEnd w:id="86"/>
      <w:bookmarkEnd w:id="87"/>
    </w:p>
    <w:p w:rsidR="005D1B34" w:rsidRDefault="005D1B34">
      <w:r>
        <w:br w:type="page"/>
      </w:r>
    </w:p>
    <w:p w:rsidR="009F1645" w:rsidRDefault="005D1B34" w:rsidP="009F1645">
      <w:pPr>
        <w:keepNext/>
      </w:pPr>
      <w:r>
        <w:rPr>
          <w:noProof/>
        </w:rPr>
        <w:lastRenderedPageBreak/>
        <w:drawing>
          <wp:inline distT="0" distB="0" distL="0" distR="0" wp14:anchorId="4629E720" wp14:editId="5094885F">
            <wp:extent cx="5715000" cy="3045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22">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88" w:name="_Toc435174530"/>
      <w:bookmarkStart w:id="89" w:name="_Toc435174647"/>
      <w:r>
        <w:t xml:space="preserve">Figure </w:t>
      </w:r>
      <w:r>
        <w:fldChar w:fldCharType="begin"/>
      </w:r>
      <w:r>
        <w:instrText xml:space="preserve"> SEQ Figure \* ARABIC </w:instrText>
      </w:r>
      <w:r>
        <w:fldChar w:fldCharType="separate"/>
      </w:r>
      <w:r w:rsidR="006F58C6">
        <w:rPr>
          <w:noProof/>
        </w:rPr>
        <w:t>9</w:t>
      </w:r>
      <w:r>
        <w:fldChar w:fldCharType="end"/>
      </w:r>
      <w:r>
        <w:t xml:space="preserve"> Display </w:t>
      </w:r>
      <w:r>
        <w:rPr>
          <w:noProof/>
        </w:rPr>
        <w:t>previous sentments</w:t>
      </w:r>
      <w:bookmarkEnd w:id="88"/>
      <w:bookmarkEnd w:id="89"/>
    </w:p>
    <w:p w:rsidR="005D1B34" w:rsidRDefault="005D1B34" w:rsidP="00D062AB"/>
    <w:p w:rsidR="009F1645" w:rsidRDefault="005D1B34" w:rsidP="009F1645">
      <w:pPr>
        <w:keepNext/>
      </w:pPr>
      <w:r>
        <w:rPr>
          <w:noProof/>
        </w:rPr>
        <w:drawing>
          <wp:inline distT="0" distB="0" distL="0" distR="0" wp14:anchorId="6D4084DE" wp14:editId="5F36291D">
            <wp:extent cx="5715000" cy="30454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23">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90" w:name="_Toc435174531"/>
      <w:bookmarkStart w:id="91" w:name="_Toc435174648"/>
      <w:r>
        <w:t xml:space="preserve">Figure </w:t>
      </w:r>
      <w:r>
        <w:fldChar w:fldCharType="begin"/>
      </w:r>
      <w:r>
        <w:instrText xml:space="preserve"> SEQ Figure \* ARABIC </w:instrText>
      </w:r>
      <w:r>
        <w:fldChar w:fldCharType="separate"/>
      </w:r>
      <w:r w:rsidR="006F58C6">
        <w:rPr>
          <w:noProof/>
        </w:rPr>
        <w:t>10</w:t>
      </w:r>
      <w:r>
        <w:fldChar w:fldCharType="end"/>
      </w:r>
      <w:r>
        <w:t xml:space="preserve"> Display Word Cloud</w:t>
      </w:r>
      <w:bookmarkEnd w:id="90"/>
      <w:bookmarkEnd w:id="91"/>
    </w:p>
    <w:p w:rsidR="005D1B34" w:rsidRDefault="005D1B34">
      <w:r>
        <w:br w:type="page"/>
      </w:r>
    </w:p>
    <w:p w:rsidR="009F1645" w:rsidRDefault="005D1B34" w:rsidP="009F1645">
      <w:pPr>
        <w:keepNext/>
      </w:pPr>
      <w:r>
        <w:rPr>
          <w:noProof/>
        </w:rPr>
        <w:lastRenderedPageBreak/>
        <w:drawing>
          <wp:inline distT="0" distB="0" distL="0" distR="0" wp14:anchorId="3BD4301A" wp14:editId="564624DE">
            <wp:extent cx="5715000" cy="3045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24">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92" w:name="_Toc435174532"/>
      <w:bookmarkStart w:id="93" w:name="_Toc435174649"/>
      <w:r>
        <w:t xml:space="preserve">Figure </w:t>
      </w:r>
      <w:r>
        <w:fldChar w:fldCharType="begin"/>
      </w:r>
      <w:r>
        <w:instrText xml:space="preserve"> SEQ Figure \* ARABIC </w:instrText>
      </w:r>
      <w:r>
        <w:fldChar w:fldCharType="separate"/>
      </w:r>
      <w:r w:rsidR="006F58C6">
        <w:rPr>
          <w:noProof/>
        </w:rPr>
        <w:t>11</w:t>
      </w:r>
      <w:r>
        <w:fldChar w:fldCharType="end"/>
      </w:r>
      <w:r>
        <w:t xml:space="preserve"> Display </w:t>
      </w:r>
      <w:r>
        <w:rPr>
          <w:noProof/>
        </w:rPr>
        <w:t>previous word cloud</w:t>
      </w:r>
      <w:bookmarkEnd w:id="92"/>
      <w:bookmarkEnd w:id="93"/>
    </w:p>
    <w:p w:rsidR="005D1B34" w:rsidRDefault="005D1B34" w:rsidP="00D062AB"/>
    <w:p w:rsidR="005D1B34" w:rsidRDefault="005D1B34" w:rsidP="00D062AB"/>
    <w:p w:rsidR="009F1645" w:rsidRDefault="005D1B34" w:rsidP="009F1645">
      <w:pPr>
        <w:keepNext/>
      </w:pPr>
      <w:r>
        <w:rPr>
          <w:noProof/>
        </w:rPr>
        <w:drawing>
          <wp:inline distT="0" distB="0" distL="0" distR="0" wp14:anchorId="5C01472B" wp14:editId="38141364">
            <wp:extent cx="5715000" cy="3045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5">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94" w:name="_Toc435174533"/>
      <w:bookmarkStart w:id="95" w:name="_Toc435174650"/>
      <w:r>
        <w:t xml:space="preserve">Figure </w:t>
      </w:r>
      <w:r>
        <w:fldChar w:fldCharType="begin"/>
      </w:r>
      <w:r>
        <w:instrText xml:space="preserve"> SEQ Figure \* ARABIC </w:instrText>
      </w:r>
      <w:r>
        <w:fldChar w:fldCharType="separate"/>
      </w:r>
      <w:r w:rsidR="006F58C6">
        <w:rPr>
          <w:noProof/>
        </w:rPr>
        <w:t>12</w:t>
      </w:r>
      <w:r>
        <w:fldChar w:fldCharType="end"/>
      </w:r>
      <w:r>
        <w:t xml:space="preserve"> Show comparisons</w:t>
      </w:r>
      <w:bookmarkEnd w:id="94"/>
      <w:bookmarkEnd w:id="95"/>
      <w:r>
        <w:t xml:space="preserve"> </w:t>
      </w:r>
    </w:p>
    <w:p w:rsidR="005D1B34" w:rsidRDefault="005D1B34">
      <w:r>
        <w:br w:type="page"/>
      </w:r>
    </w:p>
    <w:p w:rsidR="005D1B34" w:rsidRDefault="005D1B34" w:rsidP="005D1B34">
      <w:pPr>
        <w:pStyle w:val="Heading1"/>
        <w:numPr>
          <w:ilvl w:val="0"/>
          <w:numId w:val="2"/>
        </w:numPr>
      </w:pPr>
      <w:bookmarkStart w:id="96" w:name="_Toc435174506"/>
      <w:r w:rsidRPr="00F504AC">
        <w:lastRenderedPageBreak/>
        <w:t>SOFTWARE</w:t>
      </w:r>
      <w:r w:rsidRPr="008A0278">
        <w:t xml:space="preserve"> TESTING</w:t>
      </w:r>
      <w:bookmarkEnd w:id="96"/>
    </w:p>
    <w:p w:rsidR="00645618" w:rsidRDefault="00645618" w:rsidP="00645618">
      <w:pPr>
        <w:pStyle w:val="Heading2"/>
      </w:pPr>
    </w:p>
    <w:p w:rsidR="005D1B34" w:rsidRPr="00952228" w:rsidRDefault="005D1B34" w:rsidP="005D1B34">
      <w:pPr>
        <w:pStyle w:val="Heading2"/>
        <w:numPr>
          <w:ilvl w:val="1"/>
          <w:numId w:val="2"/>
        </w:numPr>
      </w:pPr>
      <w:bookmarkStart w:id="97" w:name="_Toc435174507"/>
      <w:r w:rsidRPr="00952228">
        <w:t>Testing Objectives:</w:t>
      </w:r>
      <w:bookmarkEnd w:id="97"/>
    </w:p>
    <w:p w:rsidR="005D1B34" w:rsidRDefault="005D1B34" w:rsidP="005D1B34">
      <w:pPr>
        <w:jc w:val="both"/>
        <w:rPr>
          <w:color w:val="000000"/>
        </w:rPr>
      </w:pPr>
      <w:r w:rsidRPr="00952228">
        <w:t xml:space="preserve">Testing is </w:t>
      </w:r>
      <w:r w:rsidR="0057487E">
        <w:t>the</w:t>
      </w:r>
      <w:r w:rsidRPr="00952228">
        <w:t xml:space="preserve"> </w:t>
      </w:r>
      <w:r w:rsidR="0057487E">
        <w:t xml:space="preserve">execution an application </w:t>
      </w:r>
      <w:r w:rsidRPr="00952228">
        <w:t xml:space="preserve">with the </w:t>
      </w:r>
      <w:r w:rsidR="0057487E">
        <w:t xml:space="preserve">goal of finding an error. </w:t>
      </w:r>
      <w:r w:rsidRPr="00952228">
        <w:t>A good test case</w:t>
      </w:r>
      <w:r w:rsidR="0057487E">
        <w:t xml:space="preserve"> runs multiple tests to find various errors and bugs in the system</w:t>
      </w:r>
      <w:r w:rsidRPr="00952228">
        <w:t xml:space="preserve">.  </w:t>
      </w:r>
      <w:r w:rsidRPr="00952228">
        <w:rPr>
          <w:color w:val="000000"/>
        </w:rPr>
        <w:t xml:space="preserve">A successful test is one that uncovers an </w:t>
      </w:r>
      <w:r w:rsidR="0057487E">
        <w:rPr>
          <w:color w:val="000000"/>
        </w:rPr>
        <w:t>unknown</w:t>
      </w:r>
      <w:r w:rsidRPr="00952228">
        <w:rPr>
          <w:color w:val="000000"/>
        </w:rPr>
        <w:t xml:space="preserve"> error.</w:t>
      </w:r>
    </w:p>
    <w:p w:rsidR="005D1B34" w:rsidRPr="00952228" w:rsidRDefault="005D1B34" w:rsidP="005D1B34">
      <w:pPr>
        <w:rPr>
          <w:sz w:val="28"/>
        </w:rPr>
      </w:pPr>
    </w:p>
    <w:p w:rsidR="005D1B34" w:rsidRPr="00952228" w:rsidRDefault="005D1B34" w:rsidP="005D1B34">
      <w:pPr>
        <w:pStyle w:val="Heading2"/>
        <w:numPr>
          <w:ilvl w:val="1"/>
          <w:numId w:val="2"/>
        </w:numPr>
      </w:pPr>
      <w:bookmarkStart w:id="98" w:name="_Toc435174508"/>
      <w:r w:rsidRPr="00952228">
        <w:t>Testing Principles:</w:t>
      </w:r>
      <w:bookmarkEnd w:id="98"/>
    </w:p>
    <w:p w:rsidR="005D1B34" w:rsidRPr="00952228" w:rsidRDefault="005D1B34" w:rsidP="005D1B34">
      <w:pPr>
        <w:pStyle w:val="Standard"/>
        <w:numPr>
          <w:ilvl w:val="0"/>
          <w:numId w:val="16"/>
        </w:numPr>
        <w:spacing w:line="360" w:lineRule="auto"/>
        <w:jc w:val="both"/>
        <w:rPr>
          <w:rFonts w:ascii="Times New Roman" w:hAnsi="Times New Roman" w:cs="Times New Roman"/>
        </w:rPr>
      </w:pPr>
      <w:r w:rsidRPr="00952228">
        <w:rPr>
          <w:rFonts w:ascii="Times New Roman" w:hAnsi="Times New Roman" w:cs="Times New Roman"/>
        </w:rPr>
        <w:t xml:space="preserve">All tests should </w:t>
      </w:r>
      <w:r w:rsidR="0057487E">
        <w:rPr>
          <w:rFonts w:ascii="Times New Roman" w:hAnsi="Times New Roman" w:cs="Times New Roman"/>
        </w:rPr>
        <w:t xml:space="preserve">follow the </w:t>
      </w:r>
      <w:r w:rsidRPr="00952228">
        <w:rPr>
          <w:rFonts w:ascii="Times New Roman" w:hAnsi="Times New Roman" w:cs="Times New Roman"/>
        </w:rPr>
        <w:t>user requirements</w:t>
      </w:r>
    </w:p>
    <w:p w:rsidR="005D1B34" w:rsidRPr="00952228" w:rsidRDefault="0057487E" w:rsidP="005D1B34">
      <w:pPr>
        <w:pStyle w:val="Standard"/>
        <w:numPr>
          <w:ilvl w:val="0"/>
          <w:numId w:val="16"/>
        </w:numPr>
        <w:spacing w:line="360" w:lineRule="auto"/>
        <w:jc w:val="both"/>
        <w:rPr>
          <w:rFonts w:ascii="Times New Roman" w:hAnsi="Times New Roman" w:cs="Times New Roman"/>
        </w:rPr>
      </w:pPr>
      <w:r>
        <w:rPr>
          <w:rFonts w:ascii="Times New Roman" w:hAnsi="Times New Roman" w:cs="Times New Roman"/>
        </w:rPr>
        <w:t xml:space="preserve">We should plan </w:t>
      </w:r>
      <w:r w:rsidR="005D1B34" w:rsidRPr="00952228">
        <w:rPr>
          <w:rFonts w:ascii="Times New Roman" w:hAnsi="Times New Roman" w:cs="Times New Roman"/>
        </w:rPr>
        <w:t>long before testing begins</w:t>
      </w:r>
    </w:p>
    <w:p w:rsidR="0057487E" w:rsidRPr="0057487E" w:rsidRDefault="0057487E" w:rsidP="0057487E">
      <w:pPr>
        <w:pStyle w:val="Standard"/>
        <w:numPr>
          <w:ilvl w:val="0"/>
          <w:numId w:val="16"/>
        </w:numPr>
        <w:spacing w:line="360" w:lineRule="auto"/>
        <w:jc w:val="both"/>
        <w:rPr>
          <w:rFonts w:ascii="Ubuntu" w:hAnsi="Ubuntu" w:cs="Verdana"/>
        </w:rPr>
      </w:pPr>
      <w:r>
        <w:rPr>
          <w:rFonts w:ascii="Times New Roman" w:hAnsi="Times New Roman" w:cs="Times New Roman"/>
        </w:rPr>
        <w:t>Testing should start with small modules and move onto the whole application.</w:t>
      </w:r>
    </w:p>
    <w:p w:rsidR="005D1B34" w:rsidRDefault="0057487E" w:rsidP="0057487E">
      <w:pPr>
        <w:pStyle w:val="Standard"/>
        <w:spacing w:line="360" w:lineRule="auto"/>
        <w:jc w:val="both"/>
        <w:rPr>
          <w:rFonts w:ascii="Ubuntu" w:hAnsi="Ubuntu" w:cs="Verdana"/>
        </w:rPr>
      </w:pPr>
      <w:r>
        <w:rPr>
          <w:rFonts w:ascii="Ubuntu" w:hAnsi="Ubuntu" w:cs="Verdana"/>
        </w:rPr>
        <w:t xml:space="preserve"> </w:t>
      </w:r>
    </w:p>
    <w:p w:rsidR="005D1B34" w:rsidRPr="00952228" w:rsidRDefault="005D1B34" w:rsidP="005D1B34">
      <w:pPr>
        <w:pStyle w:val="Heading2"/>
        <w:numPr>
          <w:ilvl w:val="1"/>
          <w:numId w:val="2"/>
        </w:numPr>
      </w:pPr>
      <w:bookmarkStart w:id="99" w:name="_Toc435174509"/>
      <w:r w:rsidRPr="00952228">
        <w:t>Unit testing:</w:t>
      </w:r>
      <w:bookmarkEnd w:id="99"/>
      <w:r w:rsidRPr="00952228">
        <w:rPr>
          <w:sz w:val="22"/>
        </w:rPr>
        <w:tab/>
      </w:r>
    </w:p>
    <w:p w:rsidR="005D1B34" w:rsidRPr="00645618" w:rsidRDefault="00645618" w:rsidP="00645618">
      <w:pPr>
        <w:jc w:val="both"/>
      </w:pPr>
      <w:r>
        <w:t>It is the method of testing during the coding phase. It is uses the requirement document to test the modules one by one and revel an inaccuracies in the code and application.</w:t>
      </w:r>
    </w:p>
    <w:p w:rsidR="005D1B34" w:rsidRDefault="005D1B34" w:rsidP="005D1B34">
      <w:pPr>
        <w:pStyle w:val="Standard"/>
        <w:spacing w:after="120" w:line="360" w:lineRule="auto"/>
        <w:rPr>
          <w:rFonts w:ascii="Ubuntu" w:hAnsi="Ubuntu" w:cs="Verdana"/>
        </w:rPr>
      </w:pPr>
    </w:p>
    <w:p w:rsidR="005D1B34" w:rsidRPr="000E767E" w:rsidRDefault="005D1B34" w:rsidP="005D1B34">
      <w:pPr>
        <w:pStyle w:val="Heading2"/>
        <w:numPr>
          <w:ilvl w:val="1"/>
          <w:numId w:val="2"/>
        </w:numPr>
      </w:pPr>
      <w:bookmarkStart w:id="100" w:name="_Toc435174510"/>
      <w:r w:rsidRPr="000E767E">
        <w:t>Test Cases:</w:t>
      </w:r>
      <w:bookmarkEnd w:id="100"/>
    </w:p>
    <w:p w:rsidR="005D1B34" w:rsidRPr="005F35F8" w:rsidRDefault="005D1B34" w:rsidP="005D1B34">
      <w:pPr>
        <w:pStyle w:val="Heading3"/>
        <w:numPr>
          <w:ilvl w:val="2"/>
          <w:numId w:val="2"/>
        </w:numPr>
      </w:pPr>
      <w:bookmarkStart w:id="101" w:name="_Toc435174511"/>
      <w:r w:rsidRPr="005F35F8">
        <w:t>Login Page</w:t>
      </w:r>
      <w:bookmarkEnd w:id="101"/>
    </w:p>
    <w:tbl>
      <w:tblPr>
        <w:tblStyle w:val="TableGrid"/>
        <w:tblW w:w="0" w:type="auto"/>
        <w:tblLook w:val="04A0" w:firstRow="1" w:lastRow="0" w:firstColumn="1" w:lastColumn="0" w:noHBand="0" w:noVBand="1"/>
      </w:tblPr>
      <w:tblGrid>
        <w:gridCol w:w="864"/>
        <w:gridCol w:w="1549"/>
        <w:gridCol w:w="1454"/>
        <w:gridCol w:w="1888"/>
        <w:gridCol w:w="1891"/>
        <w:gridCol w:w="1344"/>
      </w:tblGrid>
      <w:tr w:rsidR="005D1B34" w:rsidTr="0057487E">
        <w:tc>
          <w:tcPr>
            <w:tcW w:w="864"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S.NO.</w:t>
            </w:r>
          </w:p>
        </w:tc>
        <w:tc>
          <w:tcPr>
            <w:tcW w:w="1549"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Test</w:t>
            </w:r>
          </w:p>
        </w:tc>
        <w:tc>
          <w:tcPr>
            <w:tcW w:w="1454" w:type="dxa"/>
          </w:tcPr>
          <w:p w:rsidR="005D1B34" w:rsidRPr="000E767E" w:rsidRDefault="005D1B34" w:rsidP="0057487E">
            <w:pPr>
              <w:pStyle w:val="TableHeading"/>
              <w:rPr>
                <w:rFonts w:ascii="Times New Roman" w:hAnsi="Times New Roman" w:cs="Times New Roman"/>
                <w:b/>
              </w:rPr>
            </w:pPr>
            <w:r>
              <w:rPr>
                <w:rFonts w:ascii="Times New Roman" w:hAnsi="Times New Roman" w:cs="Times New Roman"/>
                <w:b/>
              </w:rPr>
              <w:t>User Input</w:t>
            </w:r>
          </w:p>
        </w:tc>
        <w:tc>
          <w:tcPr>
            <w:tcW w:w="1888"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Expected Result</w:t>
            </w:r>
          </w:p>
        </w:tc>
        <w:tc>
          <w:tcPr>
            <w:tcW w:w="1891"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Actual Result</w:t>
            </w:r>
          </w:p>
        </w:tc>
        <w:tc>
          <w:tcPr>
            <w:tcW w:w="1344"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Status</w:t>
            </w:r>
          </w:p>
        </w:tc>
      </w:tr>
      <w:tr w:rsidR="00645618" w:rsidTr="00645618">
        <w:tc>
          <w:tcPr>
            <w:tcW w:w="864" w:type="dxa"/>
          </w:tcPr>
          <w:p w:rsidR="00645618" w:rsidRDefault="00645618" w:rsidP="0057487E">
            <w:r>
              <w:t>1</w:t>
            </w:r>
          </w:p>
        </w:tc>
        <w:tc>
          <w:tcPr>
            <w:tcW w:w="1549" w:type="dxa"/>
            <w:vMerge w:val="restart"/>
            <w:vAlign w:val="center"/>
          </w:tcPr>
          <w:p w:rsidR="00645618" w:rsidRDefault="00645618" w:rsidP="00645618">
            <w:pPr>
              <w:jc w:val="center"/>
            </w:pPr>
            <w:r w:rsidRPr="000E767E">
              <w:rPr>
                <w:rFonts w:cs="Times New Roman"/>
                <w:color w:val="000000"/>
              </w:rPr>
              <w:t xml:space="preserve">Check </w:t>
            </w:r>
            <w:r>
              <w:rPr>
                <w:rFonts w:cs="Times New Roman"/>
                <w:color w:val="000000"/>
              </w:rPr>
              <w:t>login</w:t>
            </w:r>
          </w:p>
        </w:tc>
        <w:tc>
          <w:tcPr>
            <w:tcW w:w="1454" w:type="dxa"/>
          </w:tcPr>
          <w:p w:rsidR="00645618" w:rsidRDefault="00645618" w:rsidP="0057487E">
            <w:r>
              <w:t>Valid username and invalid password</w:t>
            </w:r>
          </w:p>
        </w:tc>
        <w:tc>
          <w:tcPr>
            <w:tcW w:w="1888" w:type="dxa"/>
          </w:tcPr>
          <w:p w:rsidR="00645618" w:rsidRDefault="00645618" w:rsidP="0057487E">
            <w:r>
              <w:t>Print “Incorrect Password”</w:t>
            </w:r>
          </w:p>
        </w:tc>
        <w:tc>
          <w:tcPr>
            <w:tcW w:w="1891" w:type="dxa"/>
          </w:tcPr>
          <w:p w:rsidR="00645618" w:rsidRDefault="00645618" w:rsidP="0057487E">
            <w:r>
              <w:t>Set’s placeholder of password an invalid</w:t>
            </w:r>
          </w:p>
        </w:tc>
        <w:tc>
          <w:tcPr>
            <w:tcW w:w="1344" w:type="dxa"/>
          </w:tcPr>
          <w:p w:rsidR="00645618" w:rsidRDefault="00645618" w:rsidP="0057487E">
            <w:r>
              <w:t>Pass</w:t>
            </w:r>
          </w:p>
        </w:tc>
      </w:tr>
      <w:tr w:rsidR="00645618" w:rsidTr="0057487E">
        <w:tc>
          <w:tcPr>
            <w:tcW w:w="864" w:type="dxa"/>
          </w:tcPr>
          <w:p w:rsidR="00645618" w:rsidRDefault="00645618" w:rsidP="0057487E">
            <w:r>
              <w:t>2</w:t>
            </w:r>
          </w:p>
        </w:tc>
        <w:tc>
          <w:tcPr>
            <w:tcW w:w="1549" w:type="dxa"/>
            <w:vMerge/>
          </w:tcPr>
          <w:p w:rsidR="00645618" w:rsidRDefault="00645618" w:rsidP="0057487E"/>
        </w:tc>
        <w:tc>
          <w:tcPr>
            <w:tcW w:w="1454" w:type="dxa"/>
          </w:tcPr>
          <w:p w:rsidR="00645618" w:rsidRDefault="00645618" w:rsidP="0057487E">
            <w:r>
              <w:t>Invalid username</w:t>
            </w:r>
          </w:p>
        </w:tc>
        <w:tc>
          <w:tcPr>
            <w:tcW w:w="1888" w:type="dxa"/>
          </w:tcPr>
          <w:p w:rsidR="00645618" w:rsidRDefault="00645618" w:rsidP="0057487E">
            <w:r>
              <w:t>Print “Invalid username”</w:t>
            </w:r>
          </w:p>
        </w:tc>
        <w:tc>
          <w:tcPr>
            <w:tcW w:w="1891" w:type="dxa"/>
          </w:tcPr>
          <w:p w:rsidR="00645618" w:rsidRDefault="00645618" w:rsidP="0057487E">
            <w:r>
              <w:t>Sets placeholder of username as invalid</w:t>
            </w:r>
          </w:p>
        </w:tc>
        <w:tc>
          <w:tcPr>
            <w:tcW w:w="1344" w:type="dxa"/>
          </w:tcPr>
          <w:p w:rsidR="00645618" w:rsidRDefault="00645618" w:rsidP="0057487E">
            <w:r>
              <w:t>Pass</w:t>
            </w:r>
          </w:p>
        </w:tc>
      </w:tr>
      <w:tr w:rsidR="00645618" w:rsidTr="0057487E">
        <w:tc>
          <w:tcPr>
            <w:tcW w:w="864" w:type="dxa"/>
          </w:tcPr>
          <w:p w:rsidR="00645618" w:rsidRDefault="00645618" w:rsidP="0057487E">
            <w:r>
              <w:t>3</w:t>
            </w:r>
          </w:p>
        </w:tc>
        <w:tc>
          <w:tcPr>
            <w:tcW w:w="1549" w:type="dxa"/>
            <w:vMerge/>
          </w:tcPr>
          <w:p w:rsidR="00645618" w:rsidRDefault="00645618" w:rsidP="0057487E"/>
        </w:tc>
        <w:tc>
          <w:tcPr>
            <w:tcW w:w="1454" w:type="dxa"/>
          </w:tcPr>
          <w:p w:rsidR="00645618" w:rsidRDefault="00645618" w:rsidP="0057487E">
            <w:r>
              <w:t>Invalid Password</w:t>
            </w:r>
          </w:p>
        </w:tc>
        <w:tc>
          <w:tcPr>
            <w:tcW w:w="1888" w:type="dxa"/>
          </w:tcPr>
          <w:p w:rsidR="00645618" w:rsidRDefault="00645618" w:rsidP="0057487E">
            <w:r>
              <w:t>Print “Invalid Password”</w:t>
            </w:r>
          </w:p>
        </w:tc>
        <w:tc>
          <w:tcPr>
            <w:tcW w:w="1891" w:type="dxa"/>
          </w:tcPr>
          <w:p w:rsidR="00645618" w:rsidRDefault="00645618" w:rsidP="00645618">
            <w:r>
              <w:t>Sets placeholder of password as invalid</w:t>
            </w:r>
          </w:p>
        </w:tc>
        <w:tc>
          <w:tcPr>
            <w:tcW w:w="1344" w:type="dxa"/>
          </w:tcPr>
          <w:p w:rsidR="00645618" w:rsidRDefault="00645618" w:rsidP="0057487E">
            <w:r>
              <w:t>Pass</w:t>
            </w:r>
          </w:p>
        </w:tc>
      </w:tr>
    </w:tbl>
    <w:p w:rsidR="005D1B34" w:rsidRDefault="005D1B34" w:rsidP="005D1B34"/>
    <w:p w:rsidR="00645618" w:rsidRDefault="00645618" w:rsidP="00645618">
      <w:pPr>
        <w:pStyle w:val="Heading3"/>
        <w:tabs>
          <w:tab w:val="clear" w:pos="0"/>
        </w:tabs>
      </w:pPr>
    </w:p>
    <w:p w:rsidR="00645618" w:rsidRDefault="00645618" w:rsidP="00645618">
      <w:pPr>
        <w:pStyle w:val="Heading3"/>
        <w:tabs>
          <w:tab w:val="clear" w:pos="0"/>
        </w:tabs>
      </w:pPr>
    </w:p>
    <w:p w:rsidR="00645618" w:rsidRDefault="00645618" w:rsidP="00645618">
      <w:pPr>
        <w:pStyle w:val="Heading3"/>
        <w:tabs>
          <w:tab w:val="clear" w:pos="0"/>
        </w:tabs>
      </w:pPr>
    </w:p>
    <w:p w:rsidR="00645618" w:rsidRDefault="00645618" w:rsidP="00645618">
      <w:pPr>
        <w:pStyle w:val="Heading3"/>
        <w:tabs>
          <w:tab w:val="clear" w:pos="0"/>
        </w:tabs>
      </w:pPr>
    </w:p>
    <w:p w:rsidR="005D1B34" w:rsidRDefault="00645618" w:rsidP="005D1B34">
      <w:pPr>
        <w:pStyle w:val="Heading3"/>
        <w:numPr>
          <w:ilvl w:val="2"/>
          <w:numId w:val="2"/>
        </w:numPr>
      </w:pPr>
      <w:bookmarkStart w:id="102" w:name="_Toc435174512"/>
      <w:r>
        <w:lastRenderedPageBreak/>
        <w:t>User creation</w:t>
      </w:r>
      <w:bookmarkEnd w:id="102"/>
    </w:p>
    <w:tbl>
      <w:tblPr>
        <w:tblStyle w:val="TableGrid"/>
        <w:tblW w:w="0" w:type="auto"/>
        <w:tblLook w:val="04A0" w:firstRow="1" w:lastRow="0" w:firstColumn="1" w:lastColumn="0" w:noHBand="0" w:noVBand="1"/>
      </w:tblPr>
      <w:tblGrid>
        <w:gridCol w:w="864"/>
        <w:gridCol w:w="1543"/>
        <w:gridCol w:w="1482"/>
        <w:gridCol w:w="1881"/>
        <w:gridCol w:w="1881"/>
        <w:gridCol w:w="1339"/>
      </w:tblGrid>
      <w:tr w:rsidR="005D1B34" w:rsidRPr="000E767E" w:rsidTr="0057487E">
        <w:tc>
          <w:tcPr>
            <w:tcW w:w="864"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5D1B34" w:rsidRPr="000E767E" w:rsidRDefault="005D1B34" w:rsidP="0057487E">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Status</w:t>
            </w:r>
          </w:p>
        </w:tc>
      </w:tr>
      <w:tr w:rsidR="005D1B34" w:rsidRPr="000E767E" w:rsidTr="0057487E">
        <w:tc>
          <w:tcPr>
            <w:tcW w:w="864" w:type="dxa"/>
          </w:tcPr>
          <w:p w:rsidR="005D1B34" w:rsidRPr="000E767E" w:rsidRDefault="005D1B34" w:rsidP="0057487E">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5D1B34" w:rsidRPr="000E767E" w:rsidRDefault="00645618" w:rsidP="0057487E">
            <w:pPr>
              <w:pStyle w:val="Standard"/>
              <w:jc w:val="center"/>
              <w:rPr>
                <w:rFonts w:ascii="Times New Roman" w:hAnsi="Times New Roman" w:cs="Times New Roman"/>
                <w:color w:val="000000"/>
              </w:rPr>
            </w:pPr>
            <w:r>
              <w:rPr>
                <w:rFonts w:ascii="Times New Roman" w:hAnsi="Times New Roman" w:cs="Times New Roman"/>
                <w:color w:val="000000"/>
              </w:rPr>
              <w:t>Check User sign up.</w:t>
            </w:r>
          </w:p>
        </w:tc>
        <w:tc>
          <w:tcPr>
            <w:tcW w:w="1482"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Null name</w:t>
            </w:r>
            <w:r w:rsidR="00F935DE">
              <w:rPr>
                <w:rFonts w:ascii="Times New Roman" w:hAnsi="Times New Roman" w:cs="Times New Roman"/>
                <w:color w:val="000000"/>
              </w:rPr>
              <w:t xml:space="preserve"> or only space is provided</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Print “Enter a name”</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 xml:space="preserve">Java alert “Enter a </w:t>
            </w:r>
            <w:r w:rsidR="00F935DE">
              <w:rPr>
                <w:rFonts w:ascii="Times New Roman" w:hAnsi="Times New Roman" w:cs="Times New Roman"/>
                <w:color w:val="000000"/>
              </w:rPr>
              <w:t>valid name</w:t>
            </w:r>
            <w:r>
              <w:rPr>
                <w:rFonts w:ascii="Times New Roman" w:hAnsi="Times New Roman" w:cs="Times New Roman"/>
                <w:color w:val="000000"/>
              </w:rPr>
              <w:t>”</w:t>
            </w:r>
          </w:p>
        </w:tc>
        <w:tc>
          <w:tcPr>
            <w:tcW w:w="1339"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r w:rsidR="005D1B34" w:rsidTr="0057487E">
        <w:tc>
          <w:tcPr>
            <w:tcW w:w="864" w:type="dxa"/>
          </w:tcPr>
          <w:p w:rsidR="005D1B34" w:rsidRDefault="005D1B34" w:rsidP="0057487E">
            <w:r>
              <w:t>2</w:t>
            </w:r>
          </w:p>
        </w:tc>
        <w:tc>
          <w:tcPr>
            <w:tcW w:w="1543" w:type="dxa"/>
            <w:vMerge/>
          </w:tcPr>
          <w:p w:rsidR="005D1B34" w:rsidRDefault="005D1B34" w:rsidP="0057487E"/>
        </w:tc>
        <w:tc>
          <w:tcPr>
            <w:tcW w:w="1482" w:type="dxa"/>
          </w:tcPr>
          <w:p w:rsidR="005D1B34" w:rsidRDefault="005D1B34" w:rsidP="0057487E">
            <w:r>
              <w:t>Invalid name(special characters)</w:t>
            </w:r>
          </w:p>
        </w:tc>
        <w:tc>
          <w:tcPr>
            <w:tcW w:w="1881" w:type="dxa"/>
          </w:tcPr>
          <w:p w:rsidR="005D1B34" w:rsidRDefault="005D1B34" w:rsidP="0057487E">
            <w:r>
              <w:t>Prints “Invalid name”</w:t>
            </w:r>
          </w:p>
        </w:tc>
        <w:tc>
          <w:tcPr>
            <w:tcW w:w="1881" w:type="dxa"/>
          </w:tcPr>
          <w:p w:rsidR="005D1B34" w:rsidRDefault="005D1B34" w:rsidP="0057487E">
            <w:r>
              <w:t>Java alert “Enter a Valid name”</w:t>
            </w:r>
          </w:p>
        </w:tc>
        <w:tc>
          <w:tcPr>
            <w:tcW w:w="1339" w:type="dxa"/>
          </w:tcPr>
          <w:p w:rsidR="005D1B34" w:rsidRDefault="005D1B34" w:rsidP="0057487E">
            <w:r>
              <w:t>Pass</w:t>
            </w:r>
          </w:p>
        </w:tc>
      </w:tr>
      <w:tr w:rsidR="005D1B34" w:rsidTr="0057487E">
        <w:tc>
          <w:tcPr>
            <w:tcW w:w="864" w:type="dxa"/>
          </w:tcPr>
          <w:p w:rsidR="005D1B34" w:rsidRDefault="005D1B34" w:rsidP="0057487E">
            <w:r>
              <w:t>3</w:t>
            </w:r>
          </w:p>
        </w:tc>
        <w:tc>
          <w:tcPr>
            <w:tcW w:w="1543" w:type="dxa"/>
            <w:vMerge/>
          </w:tcPr>
          <w:p w:rsidR="005D1B34" w:rsidRDefault="005D1B34" w:rsidP="0057487E"/>
        </w:tc>
        <w:tc>
          <w:tcPr>
            <w:tcW w:w="1482"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Null username</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Print “Enter a user name”</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 xml:space="preserve">Java alert “Enter a </w:t>
            </w:r>
            <w:r w:rsidR="00F935DE">
              <w:rPr>
                <w:rFonts w:ascii="Times New Roman" w:hAnsi="Times New Roman" w:cs="Times New Roman"/>
                <w:color w:val="000000"/>
              </w:rPr>
              <w:t xml:space="preserve">valid </w:t>
            </w:r>
            <w:r>
              <w:rPr>
                <w:rFonts w:ascii="Times New Roman" w:hAnsi="Times New Roman" w:cs="Times New Roman"/>
                <w:color w:val="000000"/>
              </w:rPr>
              <w:t>user name”</w:t>
            </w:r>
          </w:p>
        </w:tc>
        <w:tc>
          <w:tcPr>
            <w:tcW w:w="1339"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r w:rsidR="005D1B34" w:rsidTr="0057487E">
        <w:tc>
          <w:tcPr>
            <w:tcW w:w="864" w:type="dxa"/>
          </w:tcPr>
          <w:p w:rsidR="005D1B34" w:rsidRDefault="005D1B34" w:rsidP="0057487E">
            <w:r>
              <w:t>4</w:t>
            </w:r>
          </w:p>
        </w:tc>
        <w:tc>
          <w:tcPr>
            <w:tcW w:w="1543" w:type="dxa"/>
            <w:vMerge/>
          </w:tcPr>
          <w:p w:rsidR="005D1B34" w:rsidRDefault="005D1B34" w:rsidP="0057487E"/>
        </w:tc>
        <w:tc>
          <w:tcPr>
            <w:tcW w:w="1482"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Null Password</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Print “Enter a Password”</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Java alert “Enter a Password”</w:t>
            </w:r>
          </w:p>
        </w:tc>
        <w:tc>
          <w:tcPr>
            <w:tcW w:w="1339"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r w:rsidR="005D1B34" w:rsidTr="0057487E">
        <w:tc>
          <w:tcPr>
            <w:tcW w:w="864" w:type="dxa"/>
          </w:tcPr>
          <w:p w:rsidR="005D1B34" w:rsidRDefault="005D1B34" w:rsidP="0057487E">
            <w:r>
              <w:t>5</w:t>
            </w:r>
          </w:p>
        </w:tc>
        <w:tc>
          <w:tcPr>
            <w:tcW w:w="1543" w:type="dxa"/>
            <w:vMerge/>
          </w:tcPr>
          <w:p w:rsidR="005D1B34" w:rsidRDefault="005D1B34" w:rsidP="0057487E"/>
        </w:tc>
        <w:tc>
          <w:tcPr>
            <w:tcW w:w="1482"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Password length less than 8</w:t>
            </w:r>
          </w:p>
        </w:tc>
        <w:tc>
          <w:tcPr>
            <w:tcW w:w="1881"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Print “Password is too short”</w:t>
            </w:r>
          </w:p>
        </w:tc>
        <w:tc>
          <w:tcPr>
            <w:tcW w:w="1881"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Java alert “Please Enter a password with 8 Characters”</w:t>
            </w:r>
          </w:p>
        </w:tc>
        <w:tc>
          <w:tcPr>
            <w:tcW w:w="1339"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r w:rsidR="005D1B34" w:rsidTr="0057487E">
        <w:tc>
          <w:tcPr>
            <w:tcW w:w="864" w:type="dxa"/>
          </w:tcPr>
          <w:p w:rsidR="005D1B34" w:rsidRDefault="005D1B34" w:rsidP="0057487E">
            <w:r>
              <w:t>6</w:t>
            </w:r>
          </w:p>
        </w:tc>
        <w:tc>
          <w:tcPr>
            <w:tcW w:w="1543" w:type="dxa"/>
            <w:vMerge/>
          </w:tcPr>
          <w:p w:rsidR="005D1B34" w:rsidRDefault="005D1B34" w:rsidP="0057487E"/>
        </w:tc>
        <w:tc>
          <w:tcPr>
            <w:tcW w:w="1482"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Null repeat Password</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Print “Enter the repeat  Password”</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Java alert “Enter the repeat  Password”</w:t>
            </w:r>
          </w:p>
        </w:tc>
        <w:tc>
          <w:tcPr>
            <w:tcW w:w="1339"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r w:rsidR="005D1B34" w:rsidTr="0057487E">
        <w:tc>
          <w:tcPr>
            <w:tcW w:w="864" w:type="dxa"/>
          </w:tcPr>
          <w:p w:rsidR="005D1B34" w:rsidRDefault="005D1B34" w:rsidP="0057487E">
            <w:r>
              <w:t>7</w:t>
            </w:r>
          </w:p>
        </w:tc>
        <w:tc>
          <w:tcPr>
            <w:tcW w:w="1543" w:type="dxa"/>
            <w:vMerge/>
          </w:tcPr>
          <w:p w:rsidR="005D1B34" w:rsidRDefault="005D1B34" w:rsidP="0057487E"/>
        </w:tc>
        <w:tc>
          <w:tcPr>
            <w:tcW w:w="1482"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Repeat password does not match</w:t>
            </w:r>
          </w:p>
        </w:tc>
        <w:tc>
          <w:tcPr>
            <w:tcW w:w="1881"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Print “Passwords do not match”</w:t>
            </w:r>
          </w:p>
        </w:tc>
        <w:tc>
          <w:tcPr>
            <w:tcW w:w="1881"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Java Alert ”Passwords do not match”</w:t>
            </w:r>
          </w:p>
        </w:tc>
        <w:tc>
          <w:tcPr>
            <w:tcW w:w="1339"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bl>
    <w:p w:rsidR="005D1B34" w:rsidRDefault="005D1B34" w:rsidP="005D1B34">
      <w:pPr>
        <w:rPr>
          <w:b/>
        </w:rPr>
      </w:pPr>
    </w:p>
    <w:p w:rsidR="005D1B34" w:rsidRDefault="00E62341" w:rsidP="005D1B34">
      <w:pPr>
        <w:pStyle w:val="Heading3"/>
        <w:numPr>
          <w:ilvl w:val="2"/>
          <w:numId w:val="2"/>
        </w:numPr>
      </w:pPr>
      <w:bookmarkStart w:id="103" w:name="_Toc435174513"/>
      <w:r>
        <w:t>Sentimental Search</w:t>
      </w:r>
      <w:bookmarkEnd w:id="103"/>
    </w:p>
    <w:tbl>
      <w:tblPr>
        <w:tblStyle w:val="TableGrid"/>
        <w:tblW w:w="0" w:type="auto"/>
        <w:tblLook w:val="04A0" w:firstRow="1" w:lastRow="0" w:firstColumn="1" w:lastColumn="0" w:noHBand="0" w:noVBand="1"/>
      </w:tblPr>
      <w:tblGrid>
        <w:gridCol w:w="864"/>
        <w:gridCol w:w="1543"/>
        <w:gridCol w:w="1482"/>
        <w:gridCol w:w="1881"/>
        <w:gridCol w:w="1881"/>
        <w:gridCol w:w="1339"/>
      </w:tblGrid>
      <w:tr w:rsidR="005D1B34" w:rsidRPr="000E767E" w:rsidTr="0057487E">
        <w:tc>
          <w:tcPr>
            <w:tcW w:w="864"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5D1B34" w:rsidRPr="000E767E" w:rsidRDefault="005D1B34" w:rsidP="0057487E">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Status</w:t>
            </w:r>
          </w:p>
        </w:tc>
      </w:tr>
      <w:tr w:rsidR="005D1B34" w:rsidRPr="000E767E" w:rsidTr="0057487E">
        <w:tc>
          <w:tcPr>
            <w:tcW w:w="864" w:type="dxa"/>
          </w:tcPr>
          <w:p w:rsidR="005D1B34" w:rsidRPr="000E767E" w:rsidRDefault="005D1B34" w:rsidP="0057487E">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5D1B34" w:rsidRPr="000E767E" w:rsidRDefault="005D1B34" w:rsidP="00E62341">
            <w:pPr>
              <w:pStyle w:val="Standard"/>
              <w:jc w:val="center"/>
              <w:rPr>
                <w:rFonts w:ascii="Times New Roman" w:hAnsi="Times New Roman" w:cs="Times New Roman"/>
                <w:color w:val="000000"/>
              </w:rPr>
            </w:pPr>
            <w:r>
              <w:rPr>
                <w:rFonts w:ascii="Times New Roman" w:hAnsi="Times New Roman" w:cs="Times New Roman"/>
                <w:color w:val="000000"/>
              </w:rPr>
              <w:t xml:space="preserve">Check </w:t>
            </w:r>
            <w:r w:rsidR="00E62341">
              <w:rPr>
                <w:rFonts w:ascii="Times New Roman" w:hAnsi="Times New Roman" w:cs="Times New Roman"/>
                <w:color w:val="000000"/>
              </w:rPr>
              <w:t>hashtag</w:t>
            </w:r>
            <w:r>
              <w:rPr>
                <w:rFonts w:ascii="Times New Roman" w:hAnsi="Times New Roman" w:cs="Times New Roman"/>
                <w:color w:val="000000"/>
              </w:rPr>
              <w:t xml:space="preserve"> form input</w:t>
            </w:r>
          </w:p>
        </w:tc>
        <w:tc>
          <w:tcPr>
            <w:tcW w:w="1482" w:type="dxa"/>
          </w:tcPr>
          <w:p w:rsidR="005D1B34" w:rsidRDefault="005D1B34" w:rsidP="00E62341">
            <w:pPr>
              <w:pStyle w:val="Standard"/>
              <w:rPr>
                <w:rFonts w:ascii="Times New Roman" w:hAnsi="Times New Roman" w:cs="Times New Roman"/>
                <w:color w:val="000000"/>
              </w:rPr>
            </w:pPr>
            <w:r>
              <w:rPr>
                <w:rFonts w:ascii="Times New Roman" w:hAnsi="Times New Roman" w:cs="Times New Roman"/>
                <w:color w:val="000000"/>
              </w:rPr>
              <w:t xml:space="preserve">Null </w:t>
            </w:r>
            <w:r w:rsidR="00E62341">
              <w:rPr>
                <w:rFonts w:ascii="Times New Roman" w:hAnsi="Times New Roman" w:cs="Times New Roman"/>
                <w:color w:val="000000"/>
              </w:rPr>
              <w:t xml:space="preserve">hashtag </w:t>
            </w:r>
          </w:p>
        </w:tc>
        <w:tc>
          <w:tcPr>
            <w:tcW w:w="1881" w:type="dxa"/>
          </w:tcPr>
          <w:p w:rsidR="005D1B34" w:rsidRPr="000E767E" w:rsidRDefault="005D1B34" w:rsidP="00E62341">
            <w:pPr>
              <w:pStyle w:val="Standard"/>
              <w:rPr>
                <w:rFonts w:ascii="Times New Roman" w:hAnsi="Times New Roman" w:cs="Times New Roman"/>
                <w:color w:val="000000"/>
              </w:rPr>
            </w:pPr>
            <w:r>
              <w:rPr>
                <w:rFonts w:ascii="Times New Roman" w:hAnsi="Times New Roman" w:cs="Times New Roman"/>
                <w:color w:val="000000"/>
              </w:rPr>
              <w:t xml:space="preserve">Print “Input </w:t>
            </w:r>
            <w:r w:rsidR="00E62341">
              <w:rPr>
                <w:rFonts w:ascii="Times New Roman" w:hAnsi="Times New Roman" w:cs="Times New Roman"/>
                <w:color w:val="000000"/>
              </w:rPr>
              <w:t>hashtag</w:t>
            </w:r>
            <w:r>
              <w:rPr>
                <w:rFonts w:ascii="Times New Roman" w:hAnsi="Times New Roman" w:cs="Times New Roman"/>
                <w:color w:val="000000"/>
              </w:rPr>
              <w:t>”</w:t>
            </w:r>
          </w:p>
        </w:tc>
        <w:tc>
          <w:tcPr>
            <w:tcW w:w="1881" w:type="dxa"/>
          </w:tcPr>
          <w:p w:rsidR="005D1B34" w:rsidRPr="000E767E" w:rsidRDefault="005D1B34" w:rsidP="00E62341">
            <w:pPr>
              <w:pStyle w:val="Standard"/>
              <w:rPr>
                <w:rFonts w:ascii="Times New Roman" w:hAnsi="Times New Roman" w:cs="Times New Roman"/>
                <w:color w:val="000000"/>
              </w:rPr>
            </w:pPr>
            <w:r>
              <w:rPr>
                <w:rFonts w:ascii="Times New Roman" w:hAnsi="Times New Roman" w:cs="Times New Roman"/>
                <w:color w:val="000000"/>
              </w:rPr>
              <w:t xml:space="preserve">Java alert “Enter a </w:t>
            </w:r>
            <w:r w:rsidR="00E62341">
              <w:rPr>
                <w:rFonts w:ascii="Times New Roman" w:hAnsi="Times New Roman" w:cs="Times New Roman"/>
                <w:color w:val="000000"/>
              </w:rPr>
              <w:t>hashtag</w:t>
            </w:r>
            <w:r>
              <w:rPr>
                <w:rFonts w:ascii="Times New Roman" w:hAnsi="Times New Roman" w:cs="Times New Roman"/>
                <w:color w:val="000000"/>
              </w:rPr>
              <w:t>”</w:t>
            </w:r>
          </w:p>
        </w:tc>
        <w:tc>
          <w:tcPr>
            <w:tcW w:w="1339"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r w:rsidR="005D1B34" w:rsidTr="0057487E">
        <w:tc>
          <w:tcPr>
            <w:tcW w:w="864" w:type="dxa"/>
          </w:tcPr>
          <w:p w:rsidR="005D1B34" w:rsidRDefault="005D1B34" w:rsidP="0057487E">
            <w:r>
              <w:t>2</w:t>
            </w:r>
          </w:p>
        </w:tc>
        <w:tc>
          <w:tcPr>
            <w:tcW w:w="1543" w:type="dxa"/>
            <w:vMerge/>
          </w:tcPr>
          <w:p w:rsidR="005D1B34" w:rsidRDefault="005D1B34" w:rsidP="0057487E"/>
        </w:tc>
        <w:tc>
          <w:tcPr>
            <w:tcW w:w="1482" w:type="dxa"/>
          </w:tcPr>
          <w:p w:rsidR="005D1B34" w:rsidRDefault="00E62341" w:rsidP="0057487E">
            <w:r>
              <w:rPr>
                <w:rFonts w:cs="Times New Roman"/>
                <w:color w:val="000000"/>
              </w:rPr>
              <w:t>hashtag</w:t>
            </w:r>
            <w:r>
              <w:t xml:space="preserve"> </w:t>
            </w:r>
            <w:r w:rsidR="005D1B34">
              <w:t>with special characters</w:t>
            </w:r>
          </w:p>
        </w:tc>
        <w:tc>
          <w:tcPr>
            <w:tcW w:w="1881" w:type="dxa"/>
          </w:tcPr>
          <w:p w:rsidR="005D1B34" w:rsidRDefault="005D1B34" w:rsidP="00E62341">
            <w:r>
              <w:t xml:space="preserve">Print “Invalid </w:t>
            </w:r>
            <w:r w:rsidR="00E62341">
              <w:rPr>
                <w:rFonts w:cs="Times New Roman"/>
                <w:color w:val="000000"/>
              </w:rPr>
              <w:t>hashtag</w:t>
            </w:r>
            <w:r w:rsidR="00E62341">
              <w:t xml:space="preserve"> </w:t>
            </w:r>
            <w:r>
              <w:t>”</w:t>
            </w:r>
          </w:p>
        </w:tc>
        <w:tc>
          <w:tcPr>
            <w:tcW w:w="1881" w:type="dxa"/>
          </w:tcPr>
          <w:p w:rsidR="005D1B34" w:rsidRDefault="005D1B34" w:rsidP="00E62341">
            <w:r>
              <w:t xml:space="preserve">Java alert “Enter valid </w:t>
            </w:r>
            <w:r w:rsidR="00E62341">
              <w:rPr>
                <w:rFonts w:cs="Times New Roman"/>
                <w:color w:val="000000"/>
              </w:rPr>
              <w:t>hashtag</w:t>
            </w:r>
            <w:r>
              <w:t>”</w:t>
            </w:r>
          </w:p>
        </w:tc>
        <w:tc>
          <w:tcPr>
            <w:tcW w:w="1339" w:type="dxa"/>
          </w:tcPr>
          <w:p w:rsidR="005D1B34" w:rsidRDefault="005D1B34" w:rsidP="0057487E">
            <w:r>
              <w:t>Pass</w:t>
            </w:r>
          </w:p>
        </w:tc>
      </w:tr>
      <w:tr w:rsidR="005D1B34" w:rsidRPr="000E767E" w:rsidTr="0057487E">
        <w:tc>
          <w:tcPr>
            <w:tcW w:w="864" w:type="dxa"/>
          </w:tcPr>
          <w:p w:rsidR="005D1B34" w:rsidRDefault="005D1B34" w:rsidP="0057487E">
            <w:r>
              <w:t>3</w:t>
            </w:r>
          </w:p>
        </w:tc>
        <w:tc>
          <w:tcPr>
            <w:tcW w:w="1543" w:type="dxa"/>
            <w:vMerge/>
          </w:tcPr>
          <w:p w:rsidR="005D1B34" w:rsidRDefault="005D1B34" w:rsidP="0057487E"/>
        </w:tc>
        <w:tc>
          <w:tcPr>
            <w:tcW w:w="1482" w:type="dxa"/>
          </w:tcPr>
          <w:p w:rsidR="005D1B34" w:rsidRDefault="00E62341" w:rsidP="0057487E">
            <w:pPr>
              <w:pStyle w:val="Standard"/>
              <w:rPr>
                <w:rFonts w:ascii="Times New Roman" w:hAnsi="Times New Roman" w:cs="Times New Roman"/>
                <w:color w:val="000000"/>
              </w:rPr>
            </w:pPr>
            <w:r>
              <w:rPr>
                <w:rFonts w:ascii="Times New Roman" w:hAnsi="Times New Roman" w:cs="Times New Roman"/>
                <w:color w:val="000000"/>
              </w:rPr>
              <w:t>Hashtag with space in between</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Print “Input</w:t>
            </w:r>
            <w:r w:rsidR="00E62341">
              <w:rPr>
                <w:rFonts w:ascii="Times New Roman" w:hAnsi="Times New Roman" w:cs="Times New Roman"/>
                <w:color w:val="000000"/>
              </w:rPr>
              <w:t xml:space="preserve"> valid </w:t>
            </w:r>
            <w:r>
              <w:rPr>
                <w:rFonts w:ascii="Times New Roman" w:hAnsi="Times New Roman" w:cs="Times New Roman"/>
                <w:color w:val="000000"/>
              </w:rPr>
              <w:t xml:space="preserve"> </w:t>
            </w:r>
            <w:r w:rsidR="00E62341">
              <w:rPr>
                <w:rFonts w:ascii="Times New Roman" w:hAnsi="Times New Roman" w:cs="Times New Roman"/>
                <w:color w:val="000000"/>
              </w:rPr>
              <w:t xml:space="preserve">hashtag </w:t>
            </w:r>
            <w:r>
              <w:rPr>
                <w:rFonts w:ascii="Times New Roman" w:hAnsi="Times New Roman" w:cs="Times New Roman"/>
                <w:color w:val="000000"/>
              </w:rPr>
              <w:t>name”</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 xml:space="preserve">Java alert “Enter a </w:t>
            </w:r>
            <w:r w:rsidR="00E62341">
              <w:rPr>
                <w:rFonts w:ascii="Times New Roman" w:hAnsi="Times New Roman" w:cs="Times New Roman"/>
                <w:color w:val="000000"/>
              </w:rPr>
              <w:t xml:space="preserve">valid hashtag </w:t>
            </w:r>
            <w:r>
              <w:rPr>
                <w:rFonts w:ascii="Times New Roman" w:hAnsi="Times New Roman" w:cs="Times New Roman"/>
                <w:color w:val="000000"/>
              </w:rPr>
              <w:t>name”</w:t>
            </w:r>
          </w:p>
        </w:tc>
        <w:tc>
          <w:tcPr>
            <w:tcW w:w="1339"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bl>
    <w:p w:rsidR="005D1B34" w:rsidRDefault="005D1B34" w:rsidP="005D1B34">
      <w:pPr>
        <w:rPr>
          <w:lang w:eastAsia="zh-CN"/>
        </w:rPr>
      </w:pPr>
      <w:r>
        <w:rPr>
          <w:lang w:eastAsia="zh-CN"/>
        </w:rPr>
        <w:br w:type="page"/>
      </w:r>
    </w:p>
    <w:p w:rsidR="00F935DE" w:rsidRDefault="00F935DE" w:rsidP="00F935DE">
      <w:pPr>
        <w:pStyle w:val="Heading3"/>
        <w:numPr>
          <w:ilvl w:val="2"/>
          <w:numId w:val="2"/>
        </w:numPr>
      </w:pPr>
      <w:bookmarkStart w:id="104" w:name="_Toc435174514"/>
      <w:r>
        <w:lastRenderedPageBreak/>
        <w:t>Word Cloud</w:t>
      </w:r>
      <w:bookmarkEnd w:id="104"/>
    </w:p>
    <w:tbl>
      <w:tblPr>
        <w:tblStyle w:val="TableGrid"/>
        <w:tblW w:w="0" w:type="auto"/>
        <w:tblLook w:val="04A0" w:firstRow="1" w:lastRow="0" w:firstColumn="1" w:lastColumn="0" w:noHBand="0" w:noVBand="1"/>
      </w:tblPr>
      <w:tblGrid>
        <w:gridCol w:w="864"/>
        <w:gridCol w:w="1543"/>
        <w:gridCol w:w="1482"/>
        <w:gridCol w:w="1881"/>
        <w:gridCol w:w="1881"/>
        <w:gridCol w:w="1339"/>
      </w:tblGrid>
      <w:tr w:rsidR="00F935DE" w:rsidRPr="000E767E" w:rsidTr="009F1645">
        <w:tc>
          <w:tcPr>
            <w:tcW w:w="864"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F935DE" w:rsidRPr="000E767E" w:rsidRDefault="00F935DE" w:rsidP="009F1645">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Status</w:t>
            </w:r>
          </w:p>
        </w:tc>
      </w:tr>
      <w:tr w:rsidR="00F935DE" w:rsidRPr="000E767E" w:rsidTr="009F1645">
        <w:tc>
          <w:tcPr>
            <w:tcW w:w="864" w:type="dxa"/>
          </w:tcPr>
          <w:p w:rsidR="00F935DE" w:rsidRPr="000E767E" w:rsidRDefault="00F935DE" w:rsidP="009F1645">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F935DE" w:rsidRPr="000E767E" w:rsidRDefault="00F935DE" w:rsidP="009F1645">
            <w:pPr>
              <w:pStyle w:val="Standard"/>
              <w:jc w:val="center"/>
              <w:rPr>
                <w:rFonts w:ascii="Times New Roman" w:hAnsi="Times New Roman" w:cs="Times New Roman"/>
                <w:color w:val="000000"/>
              </w:rPr>
            </w:pPr>
            <w:r>
              <w:rPr>
                <w:rFonts w:ascii="Times New Roman" w:hAnsi="Times New Roman" w:cs="Times New Roman"/>
                <w:color w:val="000000"/>
              </w:rPr>
              <w:t>Check hashtag form input</w:t>
            </w:r>
          </w:p>
        </w:tc>
        <w:tc>
          <w:tcPr>
            <w:tcW w:w="1482" w:type="dxa"/>
          </w:tcPr>
          <w:p w:rsidR="00F935DE" w:rsidRDefault="00F935DE" w:rsidP="009F1645">
            <w:pPr>
              <w:pStyle w:val="Standard"/>
              <w:rPr>
                <w:rFonts w:ascii="Times New Roman" w:hAnsi="Times New Roman" w:cs="Times New Roman"/>
                <w:color w:val="000000"/>
              </w:rPr>
            </w:pPr>
            <w:r>
              <w:rPr>
                <w:rFonts w:ascii="Times New Roman" w:hAnsi="Times New Roman" w:cs="Times New Roman"/>
                <w:color w:val="000000"/>
              </w:rPr>
              <w:t xml:space="preserve">Null hashtag </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Print “Input hashtag”</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Java alert “Enter a hashtag”</w:t>
            </w:r>
          </w:p>
        </w:tc>
        <w:tc>
          <w:tcPr>
            <w:tcW w:w="1339"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Pass</w:t>
            </w:r>
          </w:p>
        </w:tc>
      </w:tr>
      <w:tr w:rsidR="00F935DE" w:rsidTr="009F1645">
        <w:tc>
          <w:tcPr>
            <w:tcW w:w="864" w:type="dxa"/>
          </w:tcPr>
          <w:p w:rsidR="00F935DE" w:rsidRDefault="00F935DE" w:rsidP="009F1645">
            <w:r>
              <w:t>2</w:t>
            </w:r>
          </w:p>
        </w:tc>
        <w:tc>
          <w:tcPr>
            <w:tcW w:w="1543" w:type="dxa"/>
            <w:vMerge/>
          </w:tcPr>
          <w:p w:rsidR="00F935DE" w:rsidRDefault="00F935DE" w:rsidP="009F1645"/>
        </w:tc>
        <w:tc>
          <w:tcPr>
            <w:tcW w:w="1482" w:type="dxa"/>
          </w:tcPr>
          <w:p w:rsidR="00F935DE" w:rsidRDefault="00F935DE" w:rsidP="009F1645">
            <w:r>
              <w:rPr>
                <w:rFonts w:cs="Times New Roman"/>
                <w:color w:val="000000"/>
              </w:rPr>
              <w:t>hashtag</w:t>
            </w:r>
            <w:r>
              <w:t xml:space="preserve"> with special characters</w:t>
            </w:r>
          </w:p>
        </w:tc>
        <w:tc>
          <w:tcPr>
            <w:tcW w:w="1881" w:type="dxa"/>
          </w:tcPr>
          <w:p w:rsidR="00F935DE" w:rsidRDefault="00F935DE" w:rsidP="009F1645">
            <w:r>
              <w:t xml:space="preserve">Print “Invalid </w:t>
            </w:r>
            <w:r>
              <w:rPr>
                <w:rFonts w:cs="Times New Roman"/>
                <w:color w:val="000000"/>
              </w:rPr>
              <w:t>hashtag</w:t>
            </w:r>
            <w:r>
              <w:t xml:space="preserve"> ”</w:t>
            </w:r>
          </w:p>
        </w:tc>
        <w:tc>
          <w:tcPr>
            <w:tcW w:w="1881" w:type="dxa"/>
          </w:tcPr>
          <w:p w:rsidR="00F935DE" w:rsidRDefault="00F935DE" w:rsidP="009F1645">
            <w:r>
              <w:t xml:space="preserve">Java alert “Enter valid </w:t>
            </w:r>
            <w:r>
              <w:rPr>
                <w:rFonts w:cs="Times New Roman"/>
                <w:color w:val="000000"/>
              </w:rPr>
              <w:t>hashtag</w:t>
            </w:r>
            <w:r>
              <w:t>”</w:t>
            </w:r>
          </w:p>
        </w:tc>
        <w:tc>
          <w:tcPr>
            <w:tcW w:w="1339" w:type="dxa"/>
          </w:tcPr>
          <w:p w:rsidR="00F935DE" w:rsidRDefault="00F935DE" w:rsidP="009F1645">
            <w:r>
              <w:t>Pass</w:t>
            </w:r>
          </w:p>
        </w:tc>
      </w:tr>
      <w:tr w:rsidR="00F935DE" w:rsidRPr="000E767E" w:rsidTr="009F1645">
        <w:tc>
          <w:tcPr>
            <w:tcW w:w="864" w:type="dxa"/>
          </w:tcPr>
          <w:p w:rsidR="00F935DE" w:rsidRDefault="00F935DE" w:rsidP="009F1645">
            <w:r>
              <w:t>3</w:t>
            </w:r>
          </w:p>
        </w:tc>
        <w:tc>
          <w:tcPr>
            <w:tcW w:w="1543" w:type="dxa"/>
            <w:vMerge/>
          </w:tcPr>
          <w:p w:rsidR="00F935DE" w:rsidRDefault="00F935DE" w:rsidP="009F1645"/>
        </w:tc>
        <w:tc>
          <w:tcPr>
            <w:tcW w:w="1482" w:type="dxa"/>
          </w:tcPr>
          <w:p w:rsidR="00F935DE" w:rsidRDefault="00F935DE" w:rsidP="009F1645">
            <w:pPr>
              <w:pStyle w:val="Standard"/>
              <w:rPr>
                <w:rFonts w:ascii="Times New Roman" w:hAnsi="Times New Roman" w:cs="Times New Roman"/>
                <w:color w:val="000000"/>
              </w:rPr>
            </w:pPr>
            <w:r>
              <w:rPr>
                <w:rFonts w:ascii="Times New Roman" w:hAnsi="Times New Roman" w:cs="Times New Roman"/>
                <w:color w:val="000000"/>
              </w:rPr>
              <w:t>Hashtag with space in between</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Print “Input valid  hashtag name”</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Java alert “Enter a valid hashtag name”</w:t>
            </w:r>
          </w:p>
        </w:tc>
        <w:tc>
          <w:tcPr>
            <w:tcW w:w="1339"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Pass</w:t>
            </w:r>
          </w:p>
        </w:tc>
      </w:tr>
    </w:tbl>
    <w:p w:rsidR="00F935DE" w:rsidRDefault="00F935DE" w:rsidP="005D1B34">
      <w:pPr>
        <w:rPr>
          <w:lang w:eastAsia="zh-CN"/>
        </w:rPr>
      </w:pPr>
    </w:p>
    <w:p w:rsidR="00F935DE" w:rsidRDefault="00F935DE" w:rsidP="00F935DE">
      <w:pPr>
        <w:pStyle w:val="Heading3"/>
        <w:numPr>
          <w:ilvl w:val="2"/>
          <w:numId w:val="2"/>
        </w:numPr>
      </w:pPr>
      <w:bookmarkStart w:id="105" w:name="_Toc435174515"/>
      <w:r>
        <w:t>Brand comparison</w:t>
      </w:r>
      <w:bookmarkEnd w:id="105"/>
      <w:r>
        <w:t xml:space="preserve"> </w:t>
      </w:r>
    </w:p>
    <w:tbl>
      <w:tblPr>
        <w:tblStyle w:val="TableGrid"/>
        <w:tblW w:w="0" w:type="auto"/>
        <w:tblLook w:val="04A0" w:firstRow="1" w:lastRow="0" w:firstColumn="1" w:lastColumn="0" w:noHBand="0" w:noVBand="1"/>
      </w:tblPr>
      <w:tblGrid>
        <w:gridCol w:w="864"/>
        <w:gridCol w:w="1543"/>
        <w:gridCol w:w="1482"/>
        <w:gridCol w:w="1881"/>
        <w:gridCol w:w="1881"/>
        <w:gridCol w:w="1339"/>
      </w:tblGrid>
      <w:tr w:rsidR="00F935DE" w:rsidRPr="000E767E" w:rsidTr="009F1645">
        <w:tc>
          <w:tcPr>
            <w:tcW w:w="864"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F935DE" w:rsidRPr="000E767E" w:rsidRDefault="00F935DE" w:rsidP="009F1645">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Status</w:t>
            </w:r>
          </w:p>
        </w:tc>
      </w:tr>
      <w:tr w:rsidR="00F935DE" w:rsidRPr="000E767E" w:rsidTr="009F1645">
        <w:tc>
          <w:tcPr>
            <w:tcW w:w="864" w:type="dxa"/>
          </w:tcPr>
          <w:p w:rsidR="00F935DE" w:rsidRPr="000E767E" w:rsidRDefault="00F935DE" w:rsidP="009F1645">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F935DE" w:rsidRPr="000E767E" w:rsidRDefault="00F935DE" w:rsidP="009F1645">
            <w:pPr>
              <w:pStyle w:val="Standard"/>
              <w:jc w:val="center"/>
              <w:rPr>
                <w:rFonts w:ascii="Times New Roman" w:hAnsi="Times New Roman" w:cs="Times New Roman"/>
                <w:color w:val="000000"/>
              </w:rPr>
            </w:pPr>
            <w:r>
              <w:rPr>
                <w:rFonts w:ascii="Times New Roman" w:hAnsi="Times New Roman" w:cs="Times New Roman"/>
                <w:color w:val="000000"/>
              </w:rPr>
              <w:t>Check two hashtag form input</w:t>
            </w:r>
          </w:p>
        </w:tc>
        <w:tc>
          <w:tcPr>
            <w:tcW w:w="1482" w:type="dxa"/>
          </w:tcPr>
          <w:p w:rsidR="00F935DE" w:rsidRDefault="00F935DE" w:rsidP="009F1645">
            <w:pPr>
              <w:pStyle w:val="Standard"/>
              <w:rPr>
                <w:rFonts w:ascii="Times New Roman" w:hAnsi="Times New Roman" w:cs="Times New Roman"/>
                <w:color w:val="000000"/>
              </w:rPr>
            </w:pPr>
            <w:r>
              <w:rPr>
                <w:rFonts w:ascii="Times New Roman" w:hAnsi="Times New Roman" w:cs="Times New Roman"/>
                <w:color w:val="000000"/>
              </w:rPr>
              <w:t>Null hashtag in textbox1</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Print “Input hashtag”</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Java alert “Enter a hashtag”</w:t>
            </w:r>
          </w:p>
        </w:tc>
        <w:tc>
          <w:tcPr>
            <w:tcW w:w="1339"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Pass</w:t>
            </w:r>
          </w:p>
        </w:tc>
      </w:tr>
      <w:tr w:rsidR="00F935DE" w:rsidTr="009F1645">
        <w:tc>
          <w:tcPr>
            <w:tcW w:w="864" w:type="dxa"/>
          </w:tcPr>
          <w:p w:rsidR="00F935DE" w:rsidRDefault="00F935DE" w:rsidP="009F1645">
            <w:r>
              <w:t>2</w:t>
            </w:r>
          </w:p>
        </w:tc>
        <w:tc>
          <w:tcPr>
            <w:tcW w:w="1543" w:type="dxa"/>
            <w:vMerge/>
          </w:tcPr>
          <w:p w:rsidR="00F935DE" w:rsidRDefault="00F935DE" w:rsidP="009F1645"/>
        </w:tc>
        <w:tc>
          <w:tcPr>
            <w:tcW w:w="1482" w:type="dxa"/>
          </w:tcPr>
          <w:p w:rsidR="00F935DE" w:rsidRDefault="00F935DE" w:rsidP="009F1645">
            <w:r>
              <w:rPr>
                <w:rFonts w:cs="Times New Roman"/>
                <w:color w:val="000000"/>
              </w:rPr>
              <w:t>hashtag</w:t>
            </w:r>
            <w:r>
              <w:t xml:space="preserve"> with special characters in textbox1</w:t>
            </w:r>
          </w:p>
        </w:tc>
        <w:tc>
          <w:tcPr>
            <w:tcW w:w="1881" w:type="dxa"/>
          </w:tcPr>
          <w:p w:rsidR="00F935DE" w:rsidRDefault="00F935DE" w:rsidP="009F1645">
            <w:r>
              <w:t xml:space="preserve">Print “Invalid </w:t>
            </w:r>
            <w:r>
              <w:rPr>
                <w:rFonts w:cs="Times New Roman"/>
                <w:color w:val="000000"/>
              </w:rPr>
              <w:t>hashtag</w:t>
            </w:r>
            <w:r>
              <w:t xml:space="preserve"> ”</w:t>
            </w:r>
          </w:p>
        </w:tc>
        <w:tc>
          <w:tcPr>
            <w:tcW w:w="1881" w:type="dxa"/>
          </w:tcPr>
          <w:p w:rsidR="00F935DE" w:rsidRDefault="00F935DE" w:rsidP="009F1645">
            <w:r>
              <w:t xml:space="preserve">Java alert “Enter valid </w:t>
            </w:r>
            <w:r>
              <w:rPr>
                <w:rFonts w:cs="Times New Roman"/>
                <w:color w:val="000000"/>
              </w:rPr>
              <w:t>hashtag</w:t>
            </w:r>
            <w:r>
              <w:t>”</w:t>
            </w:r>
          </w:p>
        </w:tc>
        <w:tc>
          <w:tcPr>
            <w:tcW w:w="1339" w:type="dxa"/>
          </w:tcPr>
          <w:p w:rsidR="00F935DE" w:rsidRDefault="00F935DE" w:rsidP="009F1645">
            <w:r>
              <w:t>Pass</w:t>
            </w:r>
          </w:p>
        </w:tc>
      </w:tr>
      <w:tr w:rsidR="00F935DE" w:rsidRPr="000E767E" w:rsidTr="009F1645">
        <w:tc>
          <w:tcPr>
            <w:tcW w:w="864" w:type="dxa"/>
          </w:tcPr>
          <w:p w:rsidR="00F935DE" w:rsidRDefault="00F935DE" w:rsidP="009F1645">
            <w:r>
              <w:t>3</w:t>
            </w:r>
          </w:p>
        </w:tc>
        <w:tc>
          <w:tcPr>
            <w:tcW w:w="1543" w:type="dxa"/>
            <w:vMerge/>
          </w:tcPr>
          <w:p w:rsidR="00F935DE" w:rsidRDefault="00F935DE" w:rsidP="009F1645"/>
        </w:tc>
        <w:tc>
          <w:tcPr>
            <w:tcW w:w="1482" w:type="dxa"/>
          </w:tcPr>
          <w:p w:rsidR="00F935DE" w:rsidRDefault="00F935DE" w:rsidP="009F1645">
            <w:pPr>
              <w:pStyle w:val="Standard"/>
              <w:rPr>
                <w:rFonts w:ascii="Times New Roman" w:hAnsi="Times New Roman" w:cs="Times New Roman"/>
                <w:color w:val="000000"/>
              </w:rPr>
            </w:pPr>
            <w:r>
              <w:rPr>
                <w:rFonts w:ascii="Times New Roman" w:hAnsi="Times New Roman" w:cs="Times New Roman"/>
                <w:color w:val="000000"/>
              </w:rPr>
              <w:t>Hashtag with space in between in textbox1</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Print “Input valid  hashtag name”</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Java alert “Enter a valid hashtag name”</w:t>
            </w:r>
          </w:p>
        </w:tc>
        <w:tc>
          <w:tcPr>
            <w:tcW w:w="1339"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Pass</w:t>
            </w:r>
          </w:p>
        </w:tc>
      </w:tr>
      <w:tr w:rsidR="00F935DE" w:rsidRPr="000E767E" w:rsidTr="009F1645">
        <w:tc>
          <w:tcPr>
            <w:tcW w:w="864" w:type="dxa"/>
          </w:tcPr>
          <w:p w:rsidR="00F935DE" w:rsidRDefault="00F935DE" w:rsidP="00F935DE">
            <w:r>
              <w:t>4</w:t>
            </w:r>
          </w:p>
        </w:tc>
        <w:tc>
          <w:tcPr>
            <w:tcW w:w="1543" w:type="dxa"/>
            <w:vMerge/>
          </w:tcPr>
          <w:p w:rsidR="00F935DE" w:rsidRDefault="00F935DE" w:rsidP="00F935DE"/>
        </w:tc>
        <w:tc>
          <w:tcPr>
            <w:tcW w:w="1482" w:type="dxa"/>
          </w:tcPr>
          <w:p w:rsidR="00F935DE" w:rsidRDefault="00F935DE" w:rsidP="00F935DE">
            <w:pPr>
              <w:pStyle w:val="Standard"/>
              <w:rPr>
                <w:rFonts w:ascii="Times New Roman" w:hAnsi="Times New Roman" w:cs="Times New Roman"/>
                <w:color w:val="000000"/>
              </w:rPr>
            </w:pPr>
            <w:r>
              <w:rPr>
                <w:rFonts w:ascii="Times New Roman" w:hAnsi="Times New Roman" w:cs="Times New Roman"/>
                <w:color w:val="000000"/>
              </w:rPr>
              <w:t>Null hashtag in textbox1</w:t>
            </w:r>
          </w:p>
        </w:tc>
        <w:tc>
          <w:tcPr>
            <w:tcW w:w="1881" w:type="dxa"/>
          </w:tcPr>
          <w:p w:rsidR="00F935DE" w:rsidRPr="000E767E" w:rsidRDefault="00F935DE" w:rsidP="00F935DE">
            <w:pPr>
              <w:pStyle w:val="Standard"/>
              <w:rPr>
                <w:rFonts w:ascii="Times New Roman" w:hAnsi="Times New Roman" w:cs="Times New Roman"/>
                <w:color w:val="000000"/>
              </w:rPr>
            </w:pPr>
            <w:r>
              <w:rPr>
                <w:rFonts w:ascii="Times New Roman" w:hAnsi="Times New Roman" w:cs="Times New Roman"/>
                <w:color w:val="000000"/>
              </w:rPr>
              <w:t>Print “Input hashtag”</w:t>
            </w:r>
          </w:p>
        </w:tc>
        <w:tc>
          <w:tcPr>
            <w:tcW w:w="1881" w:type="dxa"/>
          </w:tcPr>
          <w:p w:rsidR="00F935DE" w:rsidRPr="000E767E" w:rsidRDefault="00F935DE" w:rsidP="00F935DE">
            <w:pPr>
              <w:pStyle w:val="Standard"/>
              <w:rPr>
                <w:rFonts w:ascii="Times New Roman" w:hAnsi="Times New Roman" w:cs="Times New Roman"/>
                <w:color w:val="000000"/>
              </w:rPr>
            </w:pPr>
            <w:r>
              <w:rPr>
                <w:rFonts w:ascii="Times New Roman" w:hAnsi="Times New Roman" w:cs="Times New Roman"/>
                <w:color w:val="000000"/>
              </w:rPr>
              <w:t>Java alert “Enter a hashtag”</w:t>
            </w:r>
          </w:p>
        </w:tc>
        <w:tc>
          <w:tcPr>
            <w:tcW w:w="1339" w:type="dxa"/>
          </w:tcPr>
          <w:p w:rsidR="00F935DE" w:rsidRPr="000E767E" w:rsidRDefault="00F935DE" w:rsidP="00F935DE">
            <w:pPr>
              <w:pStyle w:val="Standard"/>
              <w:rPr>
                <w:rFonts w:ascii="Times New Roman" w:hAnsi="Times New Roman" w:cs="Times New Roman"/>
                <w:color w:val="000000"/>
              </w:rPr>
            </w:pPr>
            <w:r>
              <w:rPr>
                <w:rFonts w:ascii="Times New Roman" w:hAnsi="Times New Roman" w:cs="Times New Roman"/>
                <w:color w:val="000000"/>
              </w:rPr>
              <w:t>Pass</w:t>
            </w:r>
          </w:p>
        </w:tc>
      </w:tr>
      <w:tr w:rsidR="00F935DE" w:rsidRPr="000E767E" w:rsidTr="009F1645">
        <w:tc>
          <w:tcPr>
            <w:tcW w:w="864" w:type="dxa"/>
          </w:tcPr>
          <w:p w:rsidR="00F935DE" w:rsidRDefault="00F935DE" w:rsidP="00F935DE">
            <w:r>
              <w:t>5</w:t>
            </w:r>
          </w:p>
        </w:tc>
        <w:tc>
          <w:tcPr>
            <w:tcW w:w="1543" w:type="dxa"/>
            <w:vMerge/>
          </w:tcPr>
          <w:p w:rsidR="00F935DE" w:rsidRDefault="00F935DE" w:rsidP="00F935DE"/>
        </w:tc>
        <w:tc>
          <w:tcPr>
            <w:tcW w:w="1482" w:type="dxa"/>
          </w:tcPr>
          <w:p w:rsidR="00F935DE" w:rsidRDefault="00F935DE" w:rsidP="00F935DE">
            <w:r>
              <w:rPr>
                <w:rFonts w:cs="Times New Roman"/>
                <w:color w:val="000000"/>
              </w:rPr>
              <w:t>hashtag</w:t>
            </w:r>
            <w:r>
              <w:t xml:space="preserve"> with special characters in textbox1</w:t>
            </w:r>
          </w:p>
        </w:tc>
        <w:tc>
          <w:tcPr>
            <w:tcW w:w="1881" w:type="dxa"/>
          </w:tcPr>
          <w:p w:rsidR="00F935DE" w:rsidRDefault="00F935DE" w:rsidP="00F935DE">
            <w:r>
              <w:t xml:space="preserve">Print “Invalid </w:t>
            </w:r>
            <w:r>
              <w:rPr>
                <w:rFonts w:cs="Times New Roman"/>
                <w:color w:val="000000"/>
              </w:rPr>
              <w:t>hashtag</w:t>
            </w:r>
            <w:r>
              <w:t xml:space="preserve"> ”</w:t>
            </w:r>
          </w:p>
        </w:tc>
        <w:tc>
          <w:tcPr>
            <w:tcW w:w="1881" w:type="dxa"/>
          </w:tcPr>
          <w:p w:rsidR="00F935DE" w:rsidRDefault="00F935DE" w:rsidP="00F935DE">
            <w:r>
              <w:t xml:space="preserve">Java alert “Enter valid </w:t>
            </w:r>
            <w:r>
              <w:rPr>
                <w:rFonts w:cs="Times New Roman"/>
                <w:color w:val="000000"/>
              </w:rPr>
              <w:t>hashtag</w:t>
            </w:r>
            <w:r>
              <w:t>”</w:t>
            </w:r>
          </w:p>
        </w:tc>
        <w:tc>
          <w:tcPr>
            <w:tcW w:w="1339" w:type="dxa"/>
          </w:tcPr>
          <w:p w:rsidR="00F935DE" w:rsidRDefault="00F935DE" w:rsidP="00F935DE">
            <w:r>
              <w:t>Pass</w:t>
            </w:r>
          </w:p>
        </w:tc>
      </w:tr>
      <w:tr w:rsidR="00F935DE" w:rsidRPr="000E767E" w:rsidTr="009F1645">
        <w:tc>
          <w:tcPr>
            <w:tcW w:w="864" w:type="dxa"/>
          </w:tcPr>
          <w:p w:rsidR="00F935DE" w:rsidRDefault="00F935DE" w:rsidP="00F935DE">
            <w:r>
              <w:t>6</w:t>
            </w:r>
          </w:p>
        </w:tc>
        <w:tc>
          <w:tcPr>
            <w:tcW w:w="1543" w:type="dxa"/>
            <w:vMerge/>
          </w:tcPr>
          <w:p w:rsidR="00F935DE" w:rsidRDefault="00F935DE" w:rsidP="00F935DE"/>
        </w:tc>
        <w:tc>
          <w:tcPr>
            <w:tcW w:w="1482" w:type="dxa"/>
          </w:tcPr>
          <w:p w:rsidR="00F935DE" w:rsidRDefault="00F935DE" w:rsidP="00F935DE">
            <w:pPr>
              <w:pStyle w:val="Standard"/>
              <w:rPr>
                <w:rFonts w:ascii="Times New Roman" w:hAnsi="Times New Roman" w:cs="Times New Roman"/>
                <w:color w:val="000000"/>
              </w:rPr>
            </w:pPr>
            <w:r>
              <w:rPr>
                <w:rFonts w:ascii="Times New Roman" w:hAnsi="Times New Roman" w:cs="Times New Roman"/>
                <w:color w:val="000000"/>
              </w:rPr>
              <w:t>Hashtag with space in between in textbox1</w:t>
            </w:r>
          </w:p>
        </w:tc>
        <w:tc>
          <w:tcPr>
            <w:tcW w:w="1881" w:type="dxa"/>
          </w:tcPr>
          <w:p w:rsidR="00F935DE" w:rsidRPr="000E767E" w:rsidRDefault="00F935DE" w:rsidP="00F935DE">
            <w:pPr>
              <w:pStyle w:val="Standard"/>
              <w:rPr>
                <w:rFonts w:ascii="Times New Roman" w:hAnsi="Times New Roman" w:cs="Times New Roman"/>
                <w:color w:val="000000"/>
              </w:rPr>
            </w:pPr>
            <w:r>
              <w:rPr>
                <w:rFonts w:ascii="Times New Roman" w:hAnsi="Times New Roman" w:cs="Times New Roman"/>
                <w:color w:val="000000"/>
              </w:rPr>
              <w:t>Print “Input valid  hashtag name”</w:t>
            </w:r>
          </w:p>
        </w:tc>
        <w:tc>
          <w:tcPr>
            <w:tcW w:w="1881" w:type="dxa"/>
          </w:tcPr>
          <w:p w:rsidR="00F935DE" w:rsidRPr="000E767E" w:rsidRDefault="00F935DE" w:rsidP="00F935DE">
            <w:pPr>
              <w:pStyle w:val="Standard"/>
              <w:rPr>
                <w:rFonts w:ascii="Times New Roman" w:hAnsi="Times New Roman" w:cs="Times New Roman"/>
                <w:color w:val="000000"/>
              </w:rPr>
            </w:pPr>
            <w:r>
              <w:rPr>
                <w:rFonts w:ascii="Times New Roman" w:hAnsi="Times New Roman" w:cs="Times New Roman"/>
                <w:color w:val="000000"/>
              </w:rPr>
              <w:t>Java alert “Enter a valid hashtag name”</w:t>
            </w:r>
          </w:p>
        </w:tc>
        <w:tc>
          <w:tcPr>
            <w:tcW w:w="1339" w:type="dxa"/>
          </w:tcPr>
          <w:p w:rsidR="00F935DE" w:rsidRPr="000E767E" w:rsidRDefault="00F935DE" w:rsidP="00F935DE">
            <w:pPr>
              <w:pStyle w:val="Standard"/>
              <w:rPr>
                <w:rFonts w:ascii="Times New Roman" w:hAnsi="Times New Roman" w:cs="Times New Roman"/>
                <w:color w:val="000000"/>
              </w:rPr>
            </w:pPr>
            <w:r>
              <w:rPr>
                <w:rFonts w:ascii="Times New Roman" w:hAnsi="Times New Roman" w:cs="Times New Roman"/>
                <w:color w:val="000000"/>
              </w:rPr>
              <w:t>Pass</w:t>
            </w:r>
          </w:p>
        </w:tc>
      </w:tr>
      <w:tr w:rsidR="00F935DE" w:rsidRPr="000E767E" w:rsidTr="009F1645">
        <w:tc>
          <w:tcPr>
            <w:tcW w:w="864" w:type="dxa"/>
          </w:tcPr>
          <w:p w:rsidR="00F935DE" w:rsidRDefault="00F935DE" w:rsidP="00F935DE">
            <w:r>
              <w:t>7</w:t>
            </w:r>
          </w:p>
        </w:tc>
        <w:tc>
          <w:tcPr>
            <w:tcW w:w="1543" w:type="dxa"/>
            <w:vMerge/>
          </w:tcPr>
          <w:p w:rsidR="00F935DE" w:rsidRDefault="00F935DE" w:rsidP="00F935DE"/>
        </w:tc>
        <w:tc>
          <w:tcPr>
            <w:tcW w:w="1482" w:type="dxa"/>
          </w:tcPr>
          <w:p w:rsidR="00F935DE" w:rsidRDefault="00F935DE" w:rsidP="00F935DE">
            <w:pPr>
              <w:pStyle w:val="Standard"/>
              <w:rPr>
                <w:rFonts w:ascii="Times New Roman" w:hAnsi="Times New Roman" w:cs="Times New Roman"/>
                <w:color w:val="000000"/>
              </w:rPr>
            </w:pPr>
            <w:r>
              <w:rPr>
                <w:rFonts w:ascii="Times New Roman" w:hAnsi="Times New Roman" w:cs="Times New Roman"/>
                <w:color w:val="000000"/>
              </w:rPr>
              <w:t>Hashtag in textbox1 and textbox2 are different.</w:t>
            </w:r>
          </w:p>
        </w:tc>
        <w:tc>
          <w:tcPr>
            <w:tcW w:w="1881" w:type="dxa"/>
          </w:tcPr>
          <w:p w:rsidR="00F935DE" w:rsidRDefault="00F935DE" w:rsidP="00F935DE">
            <w:pPr>
              <w:pStyle w:val="Standard"/>
              <w:rPr>
                <w:rFonts w:ascii="Times New Roman" w:hAnsi="Times New Roman" w:cs="Times New Roman"/>
                <w:color w:val="000000"/>
              </w:rPr>
            </w:pPr>
            <w:r>
              <w:rPr>
                <w:rFonts w:ascii="Times New Roman" w:hAnsi="Times New Roman" w:cs="Times New Roman"/>
                <w:color w:val="000000"/>
              </w:rPr>
              <w:t>Print ”Please do not enter the same hashtag in both inputs”</w:t>
            </w:r>
          </w:p>
        </w:tc>
        <w:tc>
          <w:tcPr>
            <w:tcW w:w="1881" w:type="dxa"/>
          </w:tcPr>
          <w:p w:rsidR="00F935DE" w:rsidRDefault="00F935DE" w:rsidP="00F935DE">
            <w:pPr>
              <w:pStyle w:val="Standard"/>
              <w:rPr>
                <w:rFonts w:ascii="Times New Roman" w:hAnsi="Times New Roman" w:cs="Times New Roman"/>
                <w:color w:val="000000"/>
              </w:rPr>
            </w:pPr>
            <w:r>
              <w:rPr>
                <w:rFonts w:ascii="Times New Roman" w:hAnsi="Times New Roman" w:cs="Times New Roman"/>
                <w:color w:val="000000"/>
              </w:rPr>
              <w:t>Java alert “Please do not enter the same hashtag in both inputs”</w:t>
            </w:r>
          </w:p>
        </w:tc>
        <w:tc>
          <w:tcPr>
            <w:tcW w:w="1339" w:type="dxa"/>
          </w:tcPr>
          <w:p w:rsidR="00F935DE" w:rsidRDefault="00F935DE" w:rsidP="00F935DE">
            <w:pPr>
              <w:pStyle w:val="Standard"/>
              <w:rPr>
                <w:rFonts w:ascii="Times New Roman" w:hAnsi="Times New Roman" w:cs="Times New Roman"/>
                <w:color w:val="000000"/>
              </w:rPr>
            </w:pPr>
            <w:r>
              <w:rPr>
                <w:rFonts w:ascii="Times New Roman" w:hAnsi="Times New Roman" w:cs="Times New Roman"/>
                <w:color w:val="000000"/>
              </w:rPr>
              <w:t>Pass</w:t>
            </w:r>
          </w:p>
        </w:tc>
      </w:tr>
    </w:tbl>
    <w:p w:rsidR="00F935DE" w:rsidRDefault="00F935DE" w:rsidP="005D1B34">
      <w:pPr>
        <w:rPr>
          <w:lang w:eastAsia="zh-CN"/>
        </w:rPr>
      </w:pPr>
    </w:p>
    <w:p w:rsidR="00F935DE" w:rsidRDefault="00F935DE" w:rsidP="005D1B34">
      <w:pPr>
        <w:rPr>
          <w:lang w:eastAsia="zh-CN"/>
        </w:rPr>
      </w:pPr>
    </w:p>
    <w:p w:rsidR="005D1B34" w:rsidRDefault="005D1B34" w:rsidP="005D1B34">
      <w:pPr>
        <w:pStyle w:val="Heading1"/>
        <w:numPr>
          <w:ilvl w:val="0"/>
          <w:numId w:val="2"/>
        </w:numPr>
      </w:pPr>
      <w:bookmarkStart w:id="106" w:name="_Toc435174516"/>
      <w:r w:rsidRPr="000E767E">
        <w:lastRenderedPageBreak/>
        <w:t>CONCLUSION</w:t>
      </w:r>
      <w:bookmarkEnd w:id="106"/>
    </w:p>
    <w:p w:rsidR="005D1B34" w:rsidRDefault="005D1B34" w:rsidP="005D1B34"/>
    <w:p w:rsidR="005D1B34" w:rsidRDefault="005D1B34" w:rsidP="005D1B34">
      <w:pPr>
        <w:spacing w:line="360" w:lineRule="auto"/>
        <w:jc w:val="both"/>
      </w:pPr>
      <w:r>
        <w:t xml:space="preserve">The foundation idea of the project was to provide a convenient and unpretentious platform for </w:t>
      </w:r>
      <w:r w:rsidR="005A3E00">
        <w:t>users to analyze any keyword/product/brand name based on social media</w:t>
      </w:r>
      <w:r>
        <w:t xml:space="preserve">, using an online interface to share real time information about the </w:t>
      </w:r>
      <w:r w:rsidR="005A3E00">
        <w:t>current influence of the same</w:t>
      </w:r>
      <w:r>
        <w:t xml:space="preserve">. </w:t>
      </w:r>
      <w:r w:rsidR="005A3E00">
        <w:t>This project also identifies key words associated with said keyword/product/brand name based on the number of frequent words tweeted by various users.</w:t>
      </w:r>
    </w:p>
    <w:p w:rsidR="005D1B34" w:rsidRDefault="005D1B34" w:rsidP="005D1B34">
      <w:pPr>
        <w:spacing w:line="360" w:lineRule="auto"/>
        <w:jc w:val="both"/>
      </w:pPr>
      <w:r>
        <w:t xml:space="preserve">This project uses data mining and data visualization techniques to provide a graphical informational tool for </w:t>
      </w:r>
      <w:r w:rsidR="005A3E00">
        <w:t>users using bar charts and word clouds.</w:t>
      </w:r>
    </w:p>
    <w:p w:rsidR="005D1B34" w:rsidRDefault="005D1B34" w:rsidP="005D1B34">
      <w:pPr>
        <w:spacing w:line="360" w:lineRule="auto"/>
        <w:jc w:val="both"/>
      </w:pPr>
      <w:r>
        <w:t>This project “</w:t>
      </w:r>
      <w:r w:rsidR="005A3E00">
        <w:t>Market Analysis based on Social Network</w:t>
      </w:r>
      <w:r>
        <w:t xml:space="preserve">” </w:t>
      </w:r>
      <w:r w:rsidR="005A3E00">
        <w:t>uses</w:t>
      </w:r>
      <w:r>
        <w:t xml:space="preserve"> the features provided by the variou</w:t>
      </w:r>
      <w:r w:rsidR="005A3E00">
        <w:t xml:space="preserve">s web technologies like, </w:t>
      </w:r>
      <w:proofErr w:type="gramStart"/>
      <w:r w:rsidR="005A3E00">
        <w:t>PHP ,</w:t>
      </w:r>
      <w:proofErr w:type="gramEnd"/>
      <w:r w:rsidR="005A3E00">
        <w:t xml:space="preserve"> R scripting language,</w:t>
      </w:r>
      <w:r>
        <w:t xml:space="preserve"> MySQL v5, Apache server</w:t>
      </w:r>
      <w:r w:rsidR="005A3E00">
        <w:t xml:space="preserve"> v2 in the backend and HTML v5 </w:t>
      </w:r>
      <w:r>
        <w:t>and JavaScript in the front end.</w:t>
      </w:r>
    </w:p>
    <w:p w:rsidR="005D1B34" w:rsidRDefault="005D1B34" w:rsidP="005D1B34">
      <w:pPr>
        <w:spacing w:line="360" w:lineRule="auto"/>
        <w:jc w:val="both"/>
        <w:rPr>
          <w:rFonts w:ascii="Ubuntu" w:hAnsi="Ubuntu" w:cs="Verdana"/>
        </w:rPr>
      </w:pPr>
      <w:r>
        <w:t xml:space="preserve">This particular project deals with </w:t>
      </w:r>
      <w:r w:rsidR="005A3E00">
        <w:t xml:space="preserve">information science dealing with providing crucial analysis of their keyword/product/brand name to the users so that they may take necessary judgment calls to improve their keyword/product/brand name image. </w:t>
      </w:r>
    </w:p>
    <w:p w:rsidR="005D1B34" w:rsidRDefault="005D1B34" w:rsidP="005D1B34">
      <w:pPr>
        <w:jc w:val="both"/>
      </w:pPr>
    </w:p>
    <w:p w:rsidR="005D1B34" w:rsidRDefault="005D1B34" w:rsidP="005D1B34">
      <w:r>
        <w:br w:type="page"/>
      </w:r>
    </w:p>
    <w:p w:rsidR="005D1B34" w:rsidRDefault="005D1B34" w:rsidP="005D1B34">
      <w:pPr>
        <w:pStyle w:val="Heading1"/>
        <w:numPr>
          <w:ilvl w:val="0"/>
          <w:numId w:val="2"/>
        </w:numPr>
      </w:pPr>
      <w:bookmarkStart w:id="107" w:name="_Toc435174517"/>
      <w:r w:rsidRPr="000E767E">
        <w:lastRenderedPageBreak/>
        <w:t>FUTURE ENHANCEMENTS</w:t>
      </w:r>
      <w:bookmarkEnd w:id="107"/>
    </w:p>
    <w:p w:rsidR="005D1B34" w:rsidRPr="00A253B6" w:rsidRDefault="005D1B34" w:rsidP="005D1B34"/>
    <w:p w:rsidR="005D1B34" w:rsidRDefault="005D1B34" w:rsidP="005D1B34">
      <w:pPr>
        <w:spacing w:line="360" w:lineRule="auto"/>
        <w:jc w:val="both"/>
      </w:pPr>
      <w:r>
        <w:t xml:space="preserve">This project provides a base platform and an idea which can be taken forward to involve more modules to </w:t>
      </w:r>
      <w:r w:rsidR="005A3E00">
        <w:t>provide users to filter out tweets based on geographical locations such as cities, states, countries and continents</w:t>
      </w:r>
      <w:r>
        <w:t>.</w:t>
      </w:r>
    </w:p>
    <w:p w:rsidR="005D1B34" w:rsidRDefault="005A3E00" w:rsidP="005D1B34">
      <w:pPr>
        <w:spacing w:line="360" w:lineRule="auto"/>
        <w:jc w:val="both"/>
      </w:pPr>
      <w:r>
        <w:t>A key improvement on t</w:t>
      </w:r>
      <w:r w:rsidR="00DF1BAC">
        <w:t>he system would be implementing</w:t>
      </w:r>
      <w:r>
        <w:t xml:space="preserve"> artificial intelligence and machine learning to </w:t>
      </w:r>
      <w:r w:rsidR="00DF1BAC">
        <w:t xml:space="preserve">analyze the tweets such that a more precise and accurate sematic can be achieved. </w:t>
      </w:r>
    </w:p>
    <w:p w:rsidR="00DF1BAC" w:rsidRDefault="005D1B34" w:rsidP="005D1B34">
      <w:pPr>
        <w:spacing w:line="360" w:lineRule="auto"/>
        <w:jc w:val="both"/>
      </w:pPr>
      <w:r>
        <w:t xml:space="preserve">Another feature would be to </w:t>
      </w:r>
      <w:r w:rsidR="00DF1BAC">
        <w:t>analyze i</w:t>
      </w:r>
      <w:r w:rsidR="00DF1BAC" w:rsidRPr="00DF1BAC">
        <w:t xml:space="preserve">mages along with the tweets using </w:t>
      </w:r>
      <w:proofErr w:type="spellStart"/>
      <w:r w:rsidR="00DF1BAC" w:rsidRPr="00DF1BAC">
        <w:t>OpenCV</w:t>
      </w:r>
      <w:proofErr w:type="spellEnd"/>
      <w:r w:rsidR="00DF1BAC" w:rsidRPr="00DF1BAC">
        <w:t xml:space="preserve"> to identify possible emotions.</w:t>
      </w:r>
    </w:p>
    <w:p w:rsidR="00DF1BAC" w:rsidRDefault="00DF1BAC" w:rsidP="005D1B34">
      <w:pPr>
        <w:spacing w:line="360" w:lineRule="auto"/>
        <w:jc w:val="both"/>
      </w:pPr>
      <w:r>
        <w:t>Additional to Twitter we could provide the a</w:t>
      </w:r>
      <w:r w:rsidRPr="00DF1BAC">
        <w:t>bility to fetch post from other social media</w:t>
      </w:r>
      <w:r>
        <w:t xml:space="preserve"> such as Facebook and Google Plus</w:t>
      </w:r>
      <w:r w:rsidRPr="00DF1BAC">
        <w:t>.</w:t>
      </w:r>
    </w:p>
    <w:p w:rsidR="005D1B34" w:rsidRDefault="005D1B34" w:rsidP="005D1B34">
      <w:pPr>
        <w:spacing w:line="360" w:lineRule="auto"/>
        <w:jc w:val="both"/>
      </w:pPr>
      <w:r>
        <w:t>In regard of data mining and visualization, more reports and visualization technique like bar, line graphs could be generated.</w:t>
      </w:r>
    </w:p>
    <w:p w:rsidR="005D1B34" w:rsidRDefault="005D1B34" w:rsidP="005D1B34"/>
    <w:p w:rsidR="005D1B34" w:rsidRDefault="005D1B34" w:rsidP="005D1B34">
      <w:pPr>
        <w:rPr>
          <w:rFonts w:eastAsiaTheme="majorEastAsia" w:cstheme="majorBidi"/>
          <w:color w:val="2E74B5" w:themeColor="accent1" w:themeShade="BF"/>
          <w:sz w:val="32"/>
          <w:szCs w:val="32"/>
        </w:rPr>
      </w:pPr>
      <w:r>
        <w:br w:type="page"/>
      </w:r>
    </w:p>
    <w:p w:rsidR="005D1B34" w:rsidRDefault="005D1B34" w:rsidP="005D1B34">
      <w:pPr>
        <w:pStyle w:val="Heading1"/>
        <w:numPr>
          <w:ilvl w:val="0"/>
          <w:numId w:val="2"/>
        </w:numPr>
      </w:pPr>
      <w:bookmarkStart w:id="108" w:name="_Toc435174518"/>
      <w:r>
        <w:lastRenderedPageBreak/>
        <w:t>BIBLIOGRAPHY</w:t>
      </w:r>
      <w:bookmarkEnd w:id="108"/>
      <w:r>
        <w:t xml:space="preserve"> </w:t>
      </w:r>
    </w:p>
    <w:p w:rsidR="005D1B34" w:rsidRDefault="005D1B34" w:rsidP="005D1B34">
      <w:pPr>
        <w:pStyle w:val="Standard"/>
        <w:spacing w:after="40" w:line="360" w:lineRule="auto"/>
        <w:jc w:val="both"/>
        <w:rPr>
          <w:rFonts w:ascii="Times New Roman" w:hAnsi="Times New Roman" w:cs="Times New Roman"/>
          <w:color w:val="000000"/>
          <w:sz w:val="28"/>
          <w:szCs w:val="28"/>
        </w:rPr>
      </w:pPr>
    </w:p>
    <w:p w:rsidR="005D1B34" w:rsidRPr="000E767E" w:rsidRDefault="005D1B34" w:rsidP="005D1B34">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 xml:space="preserve">1. </w:t>
      </w:r>
      <w:r w:rsidRPr="00CA7AC3">
        <w:rPr>
          <w:rFonts w:ascii="Times New Roman" w:hAnsi="Times New Roman" w:cs="Times New Roman"/>
          <w:color w:val="000000"/>
          <w:sz w:val="28"/>
          <w:szCs w:val="28"/>
        </w:rPr>
        <w:t>www.w3schools.com</w:t>
      </w:r>
    </w:p>
    <w:p w:rsidR="005D1B34" w:rsidRPr="000E767E" w:rsidRDefault="005D1B34" w:rsidP="005D1B34">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 xml:space="preserve">2. </w:t>
      </w:r>
      <w:r>
        <w:rPr>
          <w:rFonts w:ascii="Times New Roman" w:hAnsi="Times New Roman" w:cs="Times New Roman"/>
          <w:color w:val="000000"/>
          <w:sz w:val="28"/>
          <w:szCs w:val="28"/>
        </w:rPr>
        <w:t>www</w:t>
      </w:r>
      <w:r w:rsidRPr="000E767E">
        <w:rPr>
          <w:rFonts w:ascii="Times New Roman" w:hAnsi="Times New Roman" w:cs="Times New Roman"/>
          <w:color w:val="000000"/>
          <w:sz w:val="28"/>
          <w:szCs w:val="28"/>
        </w:rPr>
        <w:t>.php.net</w:t>
      </w:r>
    </w:p>
    <w:p w:rsidR="00A75976" w:rsidRPr="00A75976" w:rsidRDefault="005D1B34" w:rsidP="005D1B34">
      <w:pPr>
        <w:pStyle w:val="Standard"/>
        <w:spacing w:after="40" w:line="360" w:lineRule="auto"/>
        <w:jc w:val="both"/>
        <w:rPr>
          <w:rFonts w:ascii="Times New Roman" w:hAnsi="Times New Roman" w:cs="Times New Roman"/>
          <w:color w:val="000000"/>
          <w:sz w:val="28"/>
          <w:szCs w:val="28"/>
        </w:rPr>
      </w:pPr>
      <w:r w:rsidRPr="000E767E">
        <w:rPr>
          <w:rFonts w:ascii="Times New Roman" w:hAnsi="Times New Roman" w:cs="Times New Roman"/>
          <w:color w:val="000000"/>
          <w:sz w:val="28"/>
          <w:szCs w:val="28"/>
        </w:rPr>
        <w:t>3. en.wikipedia.org/</w:t>
      </w:r>
    </w:p>
    <w:p w:rsidR="005D1B34" w:rsidRPr="000E767E" w:rsidRDefault="005D1B34" w:rsidP="005D1B34">
      <w:pPr>
        <w:pStyle w:val="Standard"/>
        <w:spacing w:after="40" w:line="360" w:lineRule="auto"/>
        <w:jc w:val="both"/>
        <w:rPr>
          <w:rFonts w:ascii="Times New Roman" w:hAnsi="Times New Roman" w:cs="Times New Roman"/>
          <w:sz w:val="28"/>
          <w:szCs w:val="28"/>
        </w:rPr>
      </w:pPr>
      <w:r>
        <w:rPr>
          <w:rFonts w:ascii="Times New Roman" w:hAnsi="Times New Roman" w:cs="Times New Roman"/>
          <w:color w:val="000000"/>
          <w:sz w:val="28"/>
          <w:szCs w:val="28"/>
        </w:rPr>
        <w:t>4</w:t>
      </w:r>
      <w:r w:rsidRPr="000E767E">
        <w:rPr>
          <w:rFonts w:ascii="Times New Roman" w:hAnsi="Times New Roman" w:cs="Times New Roman"/>
          <w:color w:val="000000"/>
          <w:sz w:val="28"/>
          <w:szCs w:val="28"/>
        </w:rPr>
        <w:t>. www.hotscripts.com/category/php/</w:t>
      </w:r>
    </w:p>
    <w:p w:rsidR="005D1B34" w:rsidRPr="000E767E" w:rsidRDefault="005D1B34" w:rsidP="005D1B34">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5. www.apache.org/</w:t>
      </w:r>
    </w:p>
    <w:p w:rsidR="005D1B34" w:rsidRDefault="005D1B34" w:rsidP="005D1B34">
      <w:pPr>
        <w:pStyle w:val="Standard"/>
        <w:spacing w:after="40" w:line="360" w:lineRule="auto"/>
        <w:jc w:val="both"/>
        <w:rPr>
          <w:rFonts w:ascii="Times New Roman" w:hAnsi="Times New Roman" w:cs="Times New Roman"/>
          <w:color w:val="000000"/>
          <w:sz w:val="28"/>
          <w:szCs w:val="28"/>
        </w:rPr>
      </w:pPr>
      <w:r w:rsidRPr="000E767E">
        <w:rPr>
          <w:rFonts w:ascii="Times New Roman" w:hAnsi="Times New Roman" w:cs="Times New Roman"/>
          <w:color w:val="000000"/>
          <w:sz w:val="28"/>
          <w:szCs w:val="28"/>
        </w:rPr>
        <w:t>6. www.mysql.com/</w:t>
      </w:r>
    </w:p>
    <w:p w:rsidR="005D1B34" w:rsidRDefault="005D1B34" w:rsidP="005D1B34">
      <w:pPr>
        <w:pStyle w:val="Standard"/>
        <w:spacing w:after="40" w:line="360" w:lineRule="auto"/>
        <w:jc w:val="both"/>
        <w:rPr>
          <w:rFonts w:ascii="Ubuntu" w:hAnsi="Ubuntu" w:cs="Verdana"/>
          <w:sz w:val="28"/>
          <w:szCs w:val="28"/>
        </w:rPr>
      </w:pPr>
      <w:r>
        <w:rPr>
          <w:rFonts w:ascii="Ubuntu" w:hAnsi="Ubuntu" w:cs="Verdana"/>
          <w:sz w:val="28"/>
          <w:szCs w:val="28"/>
        </w:rPr>
        <w:t>7. www.stackoverflow.com</w:t>
      </w:r>
    </w:p>
    <w:p w:rsidR="005D1B34" w:rsidRDefault="005D1B34" w:rsidP="005D1B34">
      <w:pPr>
        <w:pStyle w:val="Standard"/>
        <w:spacing w:after="40" w:line="360" w:lineRule="auto"/>
        <w:jc w:val="both"/>
        <w:rPr>
          <w:rFonts w:ascii="Ubuntu" w:hAnsi="Ubuntu" w:cs="Verdana"/>
          <w:sz w:val="28"/>
          <w:szCs w:val="28"/>
        </w:rPr>
      </w:pPr>
      <w:r>
        <w:rPr>
          <w:rFonts w:ascii="Ubuntu" w:hAnsi="Ubuntu" w:cs="Verdana"/>
          <w:sz w:val="28"/>
          <w:szCs w:val="28"/>
        </w:rPr>
        <w:t xml:space="preserve">8. </w:t>
      </w:r>
      <w:r w:rsidRPr="00CA7AC3">
        <w:rPr>
          <w:rFonts w:ascii="Ubuntu" w:hAnsi="Ubuntu" w:cs="Verdana"/>
          <w:sz w:val="28"/>
          <w:szCs w:val="28"/>
        </w:rPr>
        <w:t>www.charts-js.com</w:t>
      </w:r>
      <w:r>
        <w:rPr>
          <w:rFonts w:ascii="Ubuntu" w:hAnsi="Ubuntu" w:cs="Verdana"/>
          <w:sz w:val="28"/>
          <w:szCs w:val="28"/>
        </w:rPr>
        <w:t xml:space="preserve"> – chart.js library </w:t>
      </w:r>
    </w:p>
    <w:p w:rsidR="005D1B34" w:rsidRDefault="005D1B34" w:rsidP="005D1B34">
      <w:pPr>
        <w:pStyle w:val="Standard"/>
        <w:spacing w:after="40" w:line="360" w:lineRule="auto"/>
        <w:jc w:val="both"/>
        <w:rPr>
          <w:rFonts w:ascii="Ubuntu" w:hAnsi="Ubuntu" w:cs="Verdana"/>
          <w:sz w:val="28"/>
          <w:szCs w:val="28"/>
        </w:rPr>
      </w:pPr>
      <w:r>
        <w:rPr>
          <w:rFonts w:ascii="Ubuntu" w:hAnsi="Ubuntu" w:cs="Verdana"/>
          <w:sz w:val="28"/>
          <w:szCs w:val="28"/>
        </w:rPr>
        <w:t xml:space="preserve">9. </w:t>
      </w:r>
      <w:r w:rsidR="00A75976" w:rsidRPr="00A75976">
        <w:rPr>
          <w:rFonts w:ascii="Ubuntu" w:hAnsi="Ubuntu" w:cs="Verdana"/>
          <w:sz w:val="28"/>
          <w:szCs w:val="28"/>
        </w:rPr>
        <w:t>www.C-Ran.com</w:t>
      </w:r>
      <w:r w:rsidR="00A75976">
        <w:rPr>
          <w:rFonts w:ascii="Ubuntu" w:hAnsi="Ubuntu" w:cs="Verdana"/>
          <w:sz w:val="28"/>
          <w:szCs w:val="28"/>
        </w:rPr>
        <w:t xml:space="preserve"> – R scripts and libraries.</w:t>
      </w:r>
    </w:p>
    <w:p w:rsidR="005D1B34" w:rsidRPr="00CA7AC3" w:rsidRDefault="005D1B34" w:rsidP="005D1B34"/>
    <w:p w:rsidR="005D1B34" w:rsidRPr="005D1B34" w:rsidRDefault="005D1B34" w:rsidP="00D062AB">
      <w:pPr>
        <w:rPr>
          <w:b/>
        </w:rPr>
      </w:pPr>
    </w:p>
    <w:sectPr w:rsidR="005D1B34" w:rsidRPr="005D1B34" w:rsidSect="004A1533">
      <w:pgSz w:w="12240" w:h="15840"/>
      <w:pgMar w:top="1440" w:right="144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6BDC" w:rsidRDefault="008F6BDC" w:rsidP="00710BAC">
      <w:pPr>
        <w:spacing w:after="0" w:line="240" w:lineRule="auto"/>
      </w:pPr>
      <w:r>
        <w:separator/>
      </w:r>
    </w:p>
  </w:endnote>
  <w:endnote w:type="continuationSeparator" w:id="0">
    <w:p w:rsidR="008F6BDC" w:rsidRDefault="008F6BDC" w:rsidP="00710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Ubuntu">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8763485"/>
      <w:docPartObj>
        <w:docPartGallery w:val="Page Numbers (Bottom of Page)"/>
        <w:docPartUnique/>
      </w:docPartObj>
    </w:sdtPr>
    <w:sdtEndPr>
      <w:rPr>
        <w:color w:val="7F7F7F" w:themeColor="background1" w:themeShade="7F"/>
        <w:spacing w:val="60"/>
      </w:rPr>
    </w:sdtEndPr>
    <w:sdtContent>
      <w:p w:rsidR="009F1645" w:rsidRDefault="009F1645">
        <w:pPr>
          <w:pStyle w:val="Footer"/>
          <w:pBdr>
            <w:top w:val="single" w:sz="4" w:space="1" w:color="D9D9D9" w:themeColor="background1" w:themeShade="D9"/>
          </w:pBdr>
          <w:rPr>
            <w:b/>
            <w:bCs/>
          </w:rPr>
        </w:pPr>
        <w:r>
          <w:t>PES IT</w:t>
        </w:r>
        <w:r>
          <w:tab/>
        </w:r>
        <w:r>
          <w:tab/>
          <w:t>Department of MCA</w:t>
        </w:r>
      </w:p>
    </w:sdtContent>
  </w:sdt>
  <w:p w:rsidR="009F1645" w:rsidRDefault="009F16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6BDC" w:rsidRDefault="008F6BDC" w:rsidP="00710BAC">
      <w:pPr>
        <w:spacing w:after="0" w:line="240" w:lineRule="auto"/>
      </w:pPr>
      <w:r>
        <w:separator/>
      </w:r>
    </w:p>
  </w:footnote>
  <w:footnote w:type="continuationSeparator" w:id="0">
    <w:p w:rsidR="008F6BDC" w:rsidRDefault="008F6BDC" w:rsidP="00710B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645" w:rsidRDefault="009F1645">
    <w:pPr>
      <w:pStyle w:val="Header"/>
    </w:pPr>
    <w:r>
      <w:t>Course Information Management System</w:t>
    </w:r>
    <w:r>
      <w:ptab w:relativeTo="margin" w:alignment="center" w:leader="none"/>
    </w:r>
    <w:r>
      <w:ptab w:relativeTo="margin" w:alignment="right" w:leader="none"/>
    </w:r>
    <w:r>
      <w:t>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645" w:rsidRPr="00421557" w:rsidRDefault="009F1645">
    <w:pPr>
      <w:pStyle w:val="Header"/>
    </w:pPr>
    <w:r w:rsidRPr="00421557">
      <w:t>Course Information Management System</w:t>
    </w:r>
    <w:r w:rsidRPr="00421557">
      <w:ptab w:relativeTo="margin" w:alignment="center" w:leader="none"/>
    </w:r>
    <w:r w:rsidRPr="00421557">
      <w:ptab w:relativeTo="margin" w:alignment="right" w:leader="none"/>
    </w:r>
    <w:r w:rsidRPr="00421557">
      <w:fldChar w:fldCharType="begin"/>
    </w:r>
    <w:r w:rsidRPr="00421557">
      <w:instrText xml:space="preserve"> PAGE   \* MERGEFORMAT </w:instrText>
    </w:r>
    <w:r w:rsidRPr="00421557">
      <w:fldChar w:fldCharType="separate"/>
    </w:r>
    <w:r w:rsidR="00467503">
      <w:rPr>
        <w:noProof/>
      </w:rPr>
      <w:t>12</w:t>
    </w:r>
    <w:r w:rsidRPr="00421557">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840E9246"/>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b w:val="0"/>
      </w:rPr>
    </w:lvl>
    <w:lvl w:ilvl="2">
      <w:start w:val="1"/>
      <w:numFmt w:val="decimal"/>
      <w:lvlText w:val="%1.%2.%3"/>
      <w:lvlJc w:val="left"/>
      <w:pPr>
        <w:tabs>
          <w:tab w:val="num" w:pos="0"/>
        </w:tabs>
        <w:ind w:left="0" w:firstLine="0"/>
      </w:pPr>
      <w:rPr>
        <w:color w:val="auto"/>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5"/>
    <w:multiLevelType w:val="singleLevel"/>
    <w:tmpl w:val="00000005"/>
    <w:name w:val="WW8Num5"/>
    <w:lvl w:ilvl="0">
      <w:start w:val="1"/>
      <w:numFmt w:val="decimal"/>
      <w:lvlText w:val="%1"/>
      <w:lvlJc w:val="left"/>
      <w:pPr>
        <w:tabs>
          <w:tab w:val="num" w:pos="0"/>
        </w:tabs>
        <w:ind w:left="720" w:hanging="360"/>
      </w:pPr>
    </w:lvl>
  </w:abstractNum>
  <w:abstractNum w:abstractNumId="4" w15:restartNumberingAfterBreak="0">
    <w:nsid w:val="0A7D0964"/>
    <w:multiLevelType w:val="hybridMultilevel"/>
    <w:tmpl w:val="D7C8A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F7C4D"/>
    <w:multiLevelType w:val="hybridMultilevel"/>
    <w:tmpl w:val="F568543E"/>
    <w:lvl w:ilvl="0" w:tplc="00000005">
      <w:start w:val="1"/>
      <w:numFmt w:val="decimal"/>
      <w:lvlText w:val="%1"/>
      <w:lvlJc w:val="left"/>
      <w:pPr>
        <w:tabs>
          <w:tab w:val="num" w:pos="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BF3340"/>
    <w:multiLevelType w:val="multilevel"/>
    <w:tmpl w:val="9D5677C2"/>
    <w:styleLink w:val="WW8Num41"/>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7" w15:restartNumberingAfterBreak="0">
    <w:nsid w:val="47F25A04"/>
    <w:multiLevelType w:val="multilevel"/>
    <w:tmpl w:val="0000000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15:restartNumberingAfterBreak="0">
    <w:nsid w:val="4EEC0938"/>
    <w:multiLevelType w:val="hybridMultilevel"/>
    <w:tmpl w:val="AB742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015A78"/>
    <w:multiLevelType w:val="hybridMultilevel"/>
    <w:tmpl w:val="DD2EE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C71D60"/>
    <w:multiLevelType w:val="hybridMultilevel"/>
    <w:tmpl w:val="5DDAD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695349"/>
    <w:multiLevelType w:val="hybridMultilevel"/>
    <w:tmpl w:val="BB8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642809"/>
    <w:multiLevelType w:val="hybridMultilevel"/>
    <w:tmpl w:val="3AA42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C328ED"/>
    <w:multiLevelType w:val="hybridMultilevel"/>
    <w:tmpl w:val="802ED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A14BEE"/>
    <w:multiLevelType w:val="hybridMultilevel"/>
    <w:tmpl w:val="6DC21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F96D48"/>
    <w:multiLevelType w:val="hybridMultilevel"/>
    <w:tmpl w:val="586A6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8"/>
  </w:num>
  <w:num w:numId="6">
    <w:abstractNumId w:val="7"/>
  </w:num>
  <w:num w:numId="7">
    <w:abstractNumId w:val="13"/>
  </w:num>
  <w:num w:numId="8">
    <w:abstractNumId w:val="15"/>
  </w:num>
  <w:num w:numId="9">
    <w:abstractNumId w:val="11"/>
  </w:num>
  <w:num w:numId="10">
    <w:abstractNumId w:val="9"/>
  </w:num>
  <w:num w:numId="11">
    <w:abstractNumId w:val="3"/>
  </w:num>
  <w:num w:numId="12">
    <w:abstractNumId w:val="5"/>
  </w:num>
  <w:num w:numId="13">
    <w:abstractNumId w:val="10"/>
  </w:num>
  <w:num w:numId="14">
    <w:abstractNumId w:val="12"/>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D1"/>
    <w:rsid w:val="00004E69"/>
    <w:rsid w:val="000407B8"/>
    <w:rsid w:val="00096A6F"/>
    <w:rsid w:val="000C12EA"/>
    <w:rsid w:val="000C31DF"/>
    <w:rsid w:val="000D07C9"/>
    <w:rsid w:val="000F04E3"/>
    <w:rsid w:val="00114CDB"/>
    <w:rsid w:val="00147413"/>
    <w:rsid w:val="001977F9"/>
    <w:rsid w:val="001B1EC3"/>
    <w:rsid w:val="001C5A74"/>
    <w:rsid w:val="00200CD5"/>
    <w:rsid w:val="002030D7"/>
    <w:rsid w:val="0021690E"/>
    <w:rsid w:val="0024694B"/>
    <w:rsid w:val="0027369B"/>
    <w:rsid w:val="00283230"/>
    <w:rsid w:val="002853D3"/>
    <w:rsid w:val="002A2C75"/>
    <w:rsid w:val="002D3475"/>
    <w:rsid w:val="00303A4F"/>
    <w:rsid w:val="00322A90"/>
    <w:rsid w:val="0037494C"/>
    <w:rsid w:val="003A725D"/>
    <w:rsid w:val="003F0AAF"/>
    <w:rsid w:val="0041580E"/>
    <w:rsid w:val="00421557"/>
    <w:rsid w:val="0042303C"/>
    <w:rsid w:val="00430CCB"/>
    <w:rsid w:val="00435B52"/>
    <w:rsid w:val="00467503"/>
    <w:rsid w:val="00481197"/>
    <w:rsid w:val="00490007"/>
    <w:rsid w:val="004A1533"/>
    <w:rsid w:val="004C03A4"/>
    <w:rsid w:val="004C4B3E"/>
    <w:rsid w:val="004F2456"/>
    <w:rsid w:val="00521B0A"/>
    <w:rsid w:val="0054495A"/>
    <w:rsid w:val="00557016"/>
    <w:rsid w:val="0057487E"/>
    <w:rsid w:val="00583D27"/>
    <w:rsid w:val="005A3E00"/>
    <w:rsid w:val="005D1B34"/>
    <w:rsid w:val="005F35F8"/>
    <w:rsid w:val="006104D9"/>
    <w:rsid w:val="0064236A"/>
    <w:rsid w:val="006429B8"/>
    <w:rsid w:val="00645618"/>
    <w:rsid w:val="006473DB"/>
    <w:rsid w:val="00662418"/>
    <w:rsid w:val="0067657F"/>
    <w:rsid w:val="00683A35"/>
    <w:rsid w:val="00686C48"/>
    <w:rsid w:val="006A04B4"/>
    <w:rsid w:val="006B3D0E"/>
    <w:rsid w:val="006F58C6"/>
    <w:rsid w:val="00710724"/>
    <w:rsid w:val="00710BAC"/>
    <w:rsid w:val="00722FE5"/>
    <w:rsid w:val="007254A7"/>
    <w:rsid w:val="0073166F"/>
    <w:rsid w:val="007721C5"/>
    <w:rsid w:val="00781693"/>
    <w:rsid w:val="007B586B"/>
    <w:rsid w:val="007E7FBB"/>
    <w:rsid w:val="007F257C"/>
    <w:rsid w:val="00802B8C"/>
    <w:rsid w:val="00846CE8"/>
    <w:rsid w:val="008A0DFB"/>
    <w:rsid w:val="008B4105"/>
    <w:rsid w:val="008B4DED"/>
    <w:rsid w:val="008C5721"/>
    <w:rsid w:val="008D585C"/>
    <w:rsid w:val="008E024A"/>
    <w:rsid w:val="008E38E1"/>
    <w:rsid w:val="008F6BDC"/>
    <w:rsid w:val="0097200E"/>
    <w:rsid w:val="0098681B"/>
    <w:rsid w:val="009C1BD9"/>
    <w:rsid w:val="009F1645"/>
    <w:rsid w:val="00A253B6"/>
    <w:rsid w:val="00A319BA"/>
    <w:rsid w:val="00A4443B"/>
    <w:rsid w:val="00A57955"/>
    <w:rsid w:val="00A63176"/>
    <w:rsid w:val="00A75976"/>
    <w:rsid w:val="00AA65A8"/>
    <w:rsid w:val="00AB0410"/>
    <w:rsid w:val="00AE473E"/>
    <w:rsid w:val="00B40CCF"/>
    <w:rsid w:val="00B41FAC"/>
    <w:rsid w:val="00B71E03"/>
    <w:rsid w:val="00B8488E"/>
    <w:rsid w:val="00B94CEE"/>
    <w:rsid w:val="00C025CF"/>
    <w:rsid w:val="00C14CD5"/>
    <w:rsid w:val="00C32BEE"/>
    <w:rsid w:val="00C5371E"/>
    <w:rsid w:val="00C61314"/>
    <w:rsid w:val="00CA3037"/>
    <w:rsid w:val="00CA7AC3"/>
    <w:rsid w:val="00D062AB"/>
    <w:rsid w:val="00DA66B3"/>
    <w:rsid w:val="00DB773E"/>
    <w:rsid w:val="00DE02AE"/>
    <w:rsid w:val="00DF1BAC"/>
    <w:rsid w:val="00E34BAB"/>
    <w:rsid w:val="00E57493"/>
    <w:rsid w:val="00E62341"/>
    <w:rsid w:val="00E83EF1"/>
    <w:rsid w:val="00EA3ED5"/>
    <w:rsid w:val="00EE7A4C"/>
    <w:rsid w:val="00EE7CD3"/>
    <w:rsid w:val="00EF1F10"/>
    <w:rsid w:val="00F12B47"/>
    <w:rsid w:val="00F234D1"/>
    <w:rsid w:val="00F43A53"/>
    <w:rsid w:val="00F504AC"/>
    <w:rsid w:val="00F538D1"/>
    <w:rsid w:val="00F80F0B"/>
    <w:rsid w:val="00F83C21"/>
    <w:rsid w:val="00F90F6E"/>
    <w:rsid w:val="00F935DE"/>
    <w:rsid w:val="00FC5045"/>
    <w:rsid w:val="00FE5A47"/>
    <w:rsid w:val="00FF2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5:chartTrackingRefBased/>
  <w15:docId w15:val="{E13265BD-9E1F-4D27-993A-83B7FC92E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CCF"/>
    <w:rPr>
      <w:rFonts w:ascii="Times New Roman" w:hAnsi="Times New Roman"/>
      <w:sz w:val="24"/>
    </w:rPr>
  </w:style>
  <w:style w:type="paragraph" w:styleId="Heading1">
    <w:name w:val="heading 1"/>
    <w:basedOn w:val="Normal"/>
    <w:next w:val="Normal"/>
    <w:link w:val="Heading1Char"/>
    <w:qFormat/>
    <w:rsid w:val="00B40CCF"/>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nhideWhenUsed/>
    <w:qFormat/>
    <w:rsid w:val="008A0DFB"/>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qFormat/>
    <w:rsid w:val="009C1BD9"/>
    <w:pPr>
      <w:tabs>
        <w:tab w:val="num" w:pos="0"/>
      </w:tabs>
      <w:suppressAutoHyphens/>
      <w:spacing w:before="240" w:after="240" w:line="240" w:lineRule="exact"/>
      <w:outlineLvl w:val="2"/>
    </w:pPr>
    <w:rPr>
      <w:rFonts w:ascii="Times" w:eastAsia="Times New Roman" w:hAnsi="Times" w:cs="Times"/>
      <w:b/>
      <w:szCs w:val="20"/>
      <w:lang w:eastAsia="zh-CN"/>
    </w:rPr>
  </w:style>
  <w:style w:type="paragraph" w:styleId="Heading4">
    <w:name w:val="heading 4"/>
    <w:basedOn w:val="Normal"/>
    <w:next w:val="Normal"/>
    <w:link w:val="Heading4Char"/>
    <w:qFormat/>
    <w:rsid w:val="00F234D1"/>
    <w:pPr>
      <w:keepNext/>
      <w:spacing w:after="0" w:line="240" w:lineRule="auto"/>
      <w:ind w:left="720"/>
      <w:jc w:val="center"/>
      <w:outlineLvl w:val="3"/>
    </w:pPr>
    <w:rPr>
      <w:rFonts w:ascii="Verdana" w:eastAsia="Times New Roman" w:hAnsi="Verdana" w:cs="Times New Roman"/>
      <w:sz w:val="48"/>
      <w:szCs w:val="24"/>
    </w:rPr>
  </w:style>
  <w:style w:type="paragraph" w:styleId="Heading5">
    <w:name w:val="heading 5"/>
    <w:basedOn w:val="Normal"/>
    <w:next w:val="Normal"/>
    <w:link w:val="Heading5Char"/>
    <w:qFormat/>
    <w:rsid w:val="00F234D1"/>
    <w:pPr>
      <w:keepNext/>
      <w:spacing w:after="0" w:line="240" w:lineRule="auto"/>
      <w:ind w:left="720"/>
      <w:jc w:val="center"/>
      <w:outlineLvl w:val="4"/>
    </w:pPr>
    <w:rPr>
      <w:rFonts w:ascii="Verdana" w:eastAsia="Times New Roman" w:hAnsi="Verdana" w:cs="Times New Roman"/>
      <w:sz w:val="44"/>
      <w:szCs w:val="24"/>
    </w:rPr>
  </w:style>
  <w:style w:type="paragraph" w:styleId="Heading6">
    <w:name w:val="heading 6"/>
    <w:basedOn w:val="Normal"/>
    <w:next w:val="Normal"/>
    <w:link w:val="Heading6Char"/>
    <w:qFormat/>
    <w:rsid w:val="00F234D1"/>
    <w:pPr>
      <w:keepNext/>
      <w:spacing w:after="0" w:line="240" w:lineRule="auto"/>
      <w:ind w:left="720"/>
      <w:jc w:val="center"/>
      <w:outlineLvl w:val="5"/>
    </w:pPr>
    <w:rPr>
      <w:rFonts w:ascii="Verdana" w:eastAsia="Times New Roman" w:hAnsi="Verdana" w:cs="Times New Roman"/>
      <w:sz w:val="32"/>
      <w:szCs w:val="24"/>
    </w:rPr>
  </w:style>
  <w:style w:type="paragraph" w:styleId="Heading7">
    <w:name w:val="heading 7"/>
    <w:basedOn w:val="Normal"/>
    <w:next w:val="Normal"/>
    <w:link w:val="Heading7Char"/>
    <w:qFormat/>
    <w:rsid w:val="009C1BD9"/>
    <w:pPr>
      <w:tabs>
        <w:tab w:val="num" w:pos="0"/>
      </w:tabs>
      <w:suppressAutoHyphens/>
      <w:spacing w:before="240" w:after="60" w:line="220" w:lineRule="exact"/>
      <w:jc w:val="both"/>
      <w:outlineLvl w:val="6"/>
    </w:pPr>
    <w:rPr>
      <w:rFonts w:ascii="Arial" w:eastAsia="Times New Roman" w:hAnsi="Arial" w:cs="Arial"/>
      <w:sz w:val="20"/>
      <w:szCs w:val="20"/>
      <w:lang w:eastAsia="zh-CN"/>
    </w:rPr>
  </w:style>
  <w:style w:type="paragraph" w:styleId="Heading8">
    <w:name w:val="heading 8"/>
    <w:basedOn w:val="Normal"/>
    <w:next w:val="Normal"/>
    <w:link w:val="Heading8Char"/>
    <w:qFormat/>
    <w:rsid w:val="009C1BD9"/>
    <w:pPr>
      <w:tabs>
        <w:tab w:val="num" w:pos="0"/>
      </w:tabs>
      <w:suppressAutoHyphens/>
      <w:spacing w:before="240" w:after="60" w:line="220" w:lineRule="exact"/>
      <w:jc w:val="both"/>
      <w:outlineLvl w:val="7"/>
    </w:pPr>
    <w:rPr>
      <w:rFonts w:ascii="Arial" w:eastAsia="Times New Roman" w:hAnsi="Arial" w:cs="Arial"/>
      <w:i/>
      <w:sz w:val="20"/>
      <w:szCs w:val="20"/>
      <w:lang w:eastAsia="zh-CN"/>
    </w:rPr>
  </w:style>
  <w:style w:type="paragraph" w:styleId="Heading9">
    <w:name w:val="heading 9"/>
    <w:basedOn w:val="Normal"/>
    <w:next w:val="Normal"/>
    <w:link w:val="Heading9Char"/>
    <w:qFormat/>
    <w:rsid w:val="009C1BD9"/>
    <w:pPr>
      <w:tabs>
        <w:tab w:val="num" w:pos="0"/>
      </w:tabs>
      <w:suppressAutoHyphens/>
      <w:spacing w:before="240" w:after="60" w:line="220" w:lineRule="exact"/>
      <w:jc w:val="both"/>
      <w:outlineLvl w:val="8"/>
    </w:pPr>
    <w:rPr>
      <w:rFonts w:ascii="Arial" w:eastAsia="Times New Roman" w:hAnsi="Arial" w:cs="Arial"/>
      <w:i/>
      <w:sz w:val="18"/>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rsid w:val="00F234D1"/>
    <w:pPr>
      <w:suppressAutoHyphens/>
      <w:spacing w:before="240" w:after="720" w:line="240" w:lineRule="auto"/>
      <w:jc w:val="right"/>
    </w:pPr>
    <w:rPr>
      <w:rFonts w:ascii="Arial" w:eastAsia="Times New Roman" w:hAnsi="Arial" w:cs="Arial"/>
      <w:b/>
      <w:kern w:val="1"/>
      <w:sz w:val="64"/>
      <w:szCs w:val="20"/>
      <w:lang w:eastAsia="zh-CN"/>
    </w:rPr>
  </w:style>
  <w:style w:type="paragraph" w:customStyle="1" w:styleId="ByLine">
    <w:name w:val="ByLine"/>
    <w:basedOn w:val="Heading"/>
    <w:rsid w:val="00F234D1"/>
    <w:rPr>
      <w:sz w:val="28"/>
    </w:rPr>
  </w:style>
  <w:style w:type="paragraph" w:styleId="BodyText">
    <w:name w:val="Body Text"/>
    <w:basedOn w:val="Normal"/>
    <w:link w:val="BodyTextChar"/>
    <w:uiPriority w:val="99"/>
    <w:semiHidden/>
    <w:unhideWhenUsed/>
    <w:rsid w:val="00F234D1"/>
    <w:pPr>
      <w:spacing w:after="120"/>
    </w:pPr>
  </w:style>
  <w:style w:type="character" w:customStyle="1" w:styleId="BodyTextChar">
    <w:name w:val="Body Text Char"/>
    <w:basedOn w:val="DefaultParagraphFont"/>
    <w:link w:val="BodyText"/>
    <w:uiPriority w:val="99"/>
    <w:semiHidden/>
    <w:rsid w:val="00F234D1"/>
  </w:style>
  <w:style w:type="paragraph" w:styleId="NoSpacing">
    <w:name w:val="No Spacing"/>
    <w:link w:val="NoSpacingChar"/>
    <w:uiPriority w:val="1"/>
    <w:qFormat/>
    <w:rsid w:val="00F234D1"/>
    <w:pPr>
      <w:spacing w:after="0" w:line="240" w:lineRule="auto"/>
    </w:pPr>
    <w:rPr>
      <w:rFonts w:eastAsiaTheme="minorEastAsia"/>
    </w:rPr>
  </w:style>
  <w:style w:type="character" w:customStyle="1" w:styleId="NoSpacingChar">
    <w:name w:val="No Spacing Char"/>
    <w:basedOn w:val="DefaultParagraphFont"/>
    <w:link w:val="NoSpacing"/>
    <w:uiPriority w:val="1"/>
    <w:rsid w:val="00F234D1"/>
    <w:rPr>
      <w:rFonts w:eastAsiaTheme="minorEastAsia"/>
    </w:rPr>
  </w:style>
  <w:style w:type="paragraph" w:styleId="BodyTextIndent2">
    <w:name w:val="Body Text Indent 2"/>
    <w:basedOn w:val="Normal"/>
    <w:link w:val="BodyTextIndent2Char"/>
    <w:uiPriority w:val="99"/>
    <w:semiHidden/>
    <w:unhideWhenUsed/>
    <w:rsid w:val="00F234D1"/>
    <w:pPr>
      <w:spacing w:after="120" w:line="480" w:lineRule="auto"/>
      <w:ind w:left="360"/>
    </w:pPr>
  </w:style>
  <w:style w:type="character" w:customStyle="1" w:styleId="BodyTextIndent2Char">
    <w:name w:val="Body Text Indent 2 Char"/>
    <w:basedOn w:val="DefaultParagraphFont"/>
    <w:link w:val="BodyTextIndent2"/>
    <w:uiPriority w:val="99"/>
    <w:semiHidden/>
    <w:rsid w:val="00F234D1"/>
  </w:style>
  <w:style w:type="character" w:customStyle="1" w:styleId="Heading4Char">
    <w:name w:val="Heading 4 Char"/>
    <w:basedOn w:val="DefaultParagraphFont"/>
    <w:link w:val="Heading4"/>
    <w:rsid w:val="00F234D1"/>
    <w:rPr>
      <w:rFonts w:ascii="Verdana" w:eastAsia="Times New Roman" w:hAnsi="Verdana" w:cs="Times New Roman"/>
      <w:sz w:val="48"/>
      <w:szCs w:val="24"/>
    </w:rPr>
  </w:style>
  <w:style w:type="character" w:customStyle="1" w:styleId="Heading5Char">
    <w:name w:val="Heading 5 Char"/>
    <w:basedOn w:val="DefaultParagraphFont"/>
    <w:link w:val="Heading5"/>
    <w:rsid w:val="00F234D1"/>
    <w:rPr>
      <w:rFonts w:ascii="Verdana" w:eastAsia="Times New Roman" w:hAnsi="Verdana" w:cs="Times New Roman"/>
      <w:sz w:val="44"/>
      <w:szCs w:val="24"/>
    </w:rPr>
  </w:style>
  <w:style w:type="character" w:customStyle="1" w:styleId="Heading6Char">
    <w:name w:val="Heading 6 Char"/>
    <w:basedOn w:val="DefaultParagraphFont"/>
    <w:link w:val="Heading6"/>
    <w:rsid w:val="00F234D1"/>
    <w:rPr>
      <w:rFonts w:ascii="Verdana" w:eastAsia="Times New Roman" w:hAnsi="Verdana" w:cs="Times New Roman"/>
      <w:sz w:val="32"/>
      <w:szCs w:val="24"/>
    </w:rPr>
  </w:style>
  <w:style w:type="paragraph" w:styleId="Header">
    <w:name w:val="header"/>
    <w:basedOn w:val="Normal"/>
    <w:link w:val="HeaderChar"/>
    <w:uiPriority w:val="99"/>
    <w:unhideWhenUsed/>
    <w:rsid w:val="00710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BAC"/>
  </w:style>
  <w:style w:type="paragraph" w:styleId="Footer">
    <w:name w:val="footer"/>
    <w:basedOn w:val="Normal"/>
    <w:link w:val="FooterChar"/>
    <w:uiPriority w:val="99"/>
    <w:unhideWhenUsed/>
    <w:rsid w:val="00710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BAC"/>
  </w:style>
  <w:style w:type="character" w:customStyle="1" w:styleId="Heading1Char">
    <w:name w:val="Heading 1 Char"/>
    <w:basedOn w:val="DefaultParagraphFont"/>
    <w:link w:val="Heading1"/>
    <w:uiPriority w:val="9"/>
    <w:rsid w:val="00B40CCF"/>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rsid w:val="008A0DFB"/>
    <w:rPr>
      <w:rFonts w:ascii="Times New Roman" w:eastAsiaTheme="majorEastAsia" w:hAnsi="Times New Roman" w:cstheme="majorBidi"/>
      <w:color w:val="2E74B5" w:themeColor="accent1" w:themeShade="BF"/>
      <w:sz w:val="28"/>
      <w:szCs w:val="26"/>
    </w:rPr>
  </w:style>
  <w:style w:type="paragraph" w:customStyle="1" w:styleId="template">
    <w:name w:val="template"/>
    <w:basedOn w:val="Normal"/>
    <w:rsid w:val="009C1BD9"/>
    <w:pPr>
      <w:suppressAutoHyphens/>
      <w:spacing w:after="0" w:line="240" w:lineRule="exact"/>
    </w:pPr>
    <w:rPr>
      <w:rFonts w:ascii="Arial" w:eastAsia="Times New Roman" w:hAnsi="Arial" w:cs="Arial"/>
      <w:i/>
      <w:sz w:val="22"/>
      <w:szCs w:val="20"/>
      <w:lang w:eastAsia="zh-CN"/>
    </w:rPr>
  </w:style>
  <w:style w:type="paragraph" w:styleId="TOCHeading">
    <w:name w:val="TOC Heading"/>
    <w:basedOn w:val="Heading1"/>
    <w:next w:val="Normal"/>
    <w:uiPriority w:val="39"/>
    <w:unhideWhenUsed/>
    <w:qFormat/>
    <w:rsid w:val="009C1BD9"/>
    <w:pPr>
      <w:outlineLvl w:val="9"/>
    </w:pPr>
    <w:rPr>
      <w:rFonts w:asciiTheme="majorHAnsi" w:hAnsiTheme="majorHAnsi"/>
    </w:rPr>
  </w:style>
  <w:style w:type="paragraph" w:styleId="TOC1">
    <w:name w:val="toc 1"/>
    <w:basedOn w:val="Normal"/>
    <w:next w:val="Normal"/>
    <w:autoRedefine/>
    <w:uiPriority w:val="39"/>
    <w:unhideWhenUsed/>
    <w:rsid w:val="009C1BD9"/>
    <w:pPr>
      <w:spacing w:after="100"/>
    </w:pPr>
  </w:style>
  <w:style w:type="paragraph" w:styleId="TOC2">
    <w:name w:val="toc 2"/>
    <w:basedOn w:val="Normal"/>
    <w:next w:val="Normal"/>
    <w:autoRedefine/>
    <w:uiPriority w:val="39"/>
    <w:unhideWhenUsed/>
    <w:rsid w:val="009C1BD9"/>
    <w:pPr>
      <w:spacing w:after="100"/>
      <w:ind w:left="240"/>
    </w:pPr>
  </w:style>
  <w:style w:type="character" w:styleId="Hyperlink">
    <w:name w:val="Hyperlink"/>
    <w:basedOn w:val="DefaultParagraphFont"/>
    <w:uiPriority w:val="99"/>
    <w:unhideWhenUsed/>
    <w:rsid w:val="009C1BD9"/>
    <w:rPr>
      <w:color w:val="0563C1" w:themeColor="hyperlink"/>
      <w:u w:val="single"/>
    </w:rPr>
  </w:style>
  <w:style w:type="character" w:customStyle="1" w:styleId="Heading3Char">
    <w:name w:val="Heading 3 Char"/>
    <w:basedOn w:val="DefaultParagraphFont"/>
    <w:link w:val="Heading3"/>
    <w:rsid w:val="009C1BD9"/>
    <w:rPr>
      <w:rFonts w:ascii="Times" w:eastAsia="Times New Roman" w:hAnsi="Times" w:cs="Times"/>
      <w:b/>
      <w:sz w:val="24"/>
      <w:szCs w:val="20"/>
      <w:lang w:eastAsia="zh-CN"/>
    </w:rPr>
  </w:style>
  <w:style w:type="character" w:customStyle="1" w:styleId="Heading7Char">
    <w:name w:val="Heading 7 Char"/>
    <w:basedOn w:val="DefaultParagraphFont"/>
    <w:link w:val="Heading7"/>
    <w:rsid w:val="009C1BD9"/>
    <w:rPr>
      <w:rFonts w:ascii="Arial" w:eastAsia="Times New Roman" w:hAnsi="Arial" w:cs="Arial"/>
      <w:sz w:val="20"/>
      <w:szCs w:val="20"/>
      <w:lang w:eastAsia="zh-CN"/>
    </w:rPr>
  </w:style>
  <w:style w:type="character" w:customStyle="1" w:styleId="Heading8Char">
    <w:name w:val="Heading 8 Char"/>
    <w:basedOn w:val="DefaultParagraphFont"/>
    <w:link w:val="Heading8"/>
    <w:rsid w:val="009C1BD9"/>
    <w:rPr>
      <w:rFonts w:ascii="Arial" w:eastAsia="Times New Roman" w:hAnsi="Arial" w:cs="Arial"/>
      <w:i/>
      <w:sz w:val="20"/>
      <w:szCs w:val="20"/>
      <w:lang w:eastAsia="zh-CN"/>
    </w:rPr>
  </w:style>
  <w:style w:type="character" w:customStyle="1" w:styleId="Heading9Char">
    <w:name w:val="Heading 9 Char"/>
    <w:basedOn w:val="DefaultParagraphFont"/>
    <w:link w:val="Heading9"/>
    <w:rsid w:val="009C1BD9"/>
    <w:rPr>
      <w:rFonts w:ascii="Arial" w:eastAsia="Times New Roman" w:hAnsi="Arial" w:cs="Arial"/>
      <w:i/>
      <w:sz w:val="18"/>
      <w:szCs w:val="20"/>
      <w:lang w:eastAsia="zh-CN"/>
    </w:rPr>
  </w:style>
  <w:style w:type="paragraph" w:styleId="ListParagraph">
    <w:name w:val="List Paragraph"/>
    <w:basedOn w:val="Normal"/>
    <w:uiPriority w:val="34"/>
    <w:qFormat/>
    <w:rsid w:val="00490007"/>
    <w:pPr>
      <w:ind w:left="720"/>
      <w:contextualSpacing/>
    </w:pPr>
  </w:style>
  <w:style w:type="paragraph" w:customStyle="1" w:styleId="t">
    <w:name w:val="t"/>
    <w:basedOn w:val="Normal"/>
    <w:rsid w:val="008A0DFB"/>
    <w:pPr>
      <w:spacing w:before="100" w:after="100" w:line="240" w:lineRule="auto"/>
    </w:pPr>
    <w:rPr>
      <w:rFonts w:eastAsia="Times New Roman" w:cs="Times New Roman"/>
      <w:szCs w:val="24"/>
      <w:lang w:eastAsia="zh-CN"/>
    </w:rPr>
  </w:style>
  <w:style w:type="paragraph" w:styleId="TOC3">
    <w:name w:val="toc 3"/>
    <w:basedOn w:val="Normal"/>
    <w:next w:val="Normal"/>
    <w:autoRedefine/>
    <w:uiPriority w:val="39"/>
    <w:unhideWhenUsed/>
    <w:rsid w:val="000F04E3"/>
    <w:pPr>
      <w:spacing w:after="100"/>
      <w:ind w:left="480"/>
    </w:pPr>
  </w:style>
  <w:style w:type="paragraph" w:styleId="Caption">
    <w:name w:val="caption"/>
    <w:basedOn w:val="Normal"/>
    <w:next w:val="Normal"/>
    <w:uiPriority w:val="35"/>
    <w:unhideWhenUsed/>
    <w:qFormat/>
    <w:rsid w:val="003F0AA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83230"/>
    <w:pPr>
      <w:spacing w:after="0"/>
    </w:pPr>
  </w:style>
  <w:style w:type="table" w:styleId="TableGrid">
    <w:name w:val="Table Grid"/>
    <w:basedOn w:val="TableNormal"/>
    <w:uiPriority w:val="39"/>
    <w:rsid w:val="00DA6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F504AC"/>
    <w:pPr>
      <w:widowControl w:val="0"/>
      <w:suppressAutoHyphens/>
      <w:autoSpaceDN w:val="0"/>
      <w:spacing w:after="0" w:line="240" w:lineRule="auto"/>
      <w:textAlignment w:val="baseline"/>
    </w:pPr>
    <w:rPr>
      <w:rFonts w:ascii="Liberation Serif" w:eastAsia="Droid Sans Fallback" w:hAnsi="Liberation Serif" w:cs="FreeSans"/>
      <w:kern w:val="3"/>
      <w:sz w:val="24"/>
      <w:szCs w:val="24"/>
    </w:rPr>
  </w:style>
  <w:style w:type="paragraph" w:customStyle="1" w:styleId="Textbody">
    <w:name w:val="Text body"/>
    <w:basedOn w:val="Standard"/>
    <w:rsid w:val="00F504AC"/>
    <w:pPr>
      <w:spacing w:after="140" w:line="288" w:lineRule="auto"/>
    </w:pPr>
  </w:style>
  <w:style w:type="numbering" w:customStyle="1" w:styleId="WW8Num41">
    <w:name w:val="WW8Num41"/>
    <w:basedOn w:val="NoList"/>
    <w:rsid w:val="00F504AC"/>
    <w:pPr>
      <w:numPr>
        <w:numId w:val="16"/>
      </w:numPr>
    </w:pPr>
  </w:style>
  <w:style w:type="paragraph" w:customStyle="1" w:styleId="TableHeading">
    <w:name w:val="Table Heading"/>
    <w:basedOn w:val="Normal"/>
    <w:rsid w:val="000C12EA"/>
    <w:pPr>
      <w:widowControl w:val="0"/>
      <w:suppressAutoHyphens/>
      <w:autoSpaceDN w:val="0"/>
      <w:spacing w:after="0" w:line="240" w:lineRule="auto"/>
      <w:textAlignment w:val="baseline"/>
    </w:pPr>
    <w:rPr>
      <w:rFonts w:ascii="Liberation Serif" w:eastAsia="Droid Sans Fallback" w:hAnsi="Liberation Serif" w:cs="FreeSans"/>
      <w:kern w:val="3"/>
      <w:szCs w:val="24"/>
    </w:rPr>
  </w:style>
  <w:style w:type="paragraph" w:customStyle="1" w:styleId="TableContents">
    <w:name w:val="Table Contents"/>
    <w:basedOn w:val="Standard"/>
    <w:rsid w:val="00200CD5"/>
  </w:style>
  <w:style w:type="paragraph" w:customStyle="1" w:styleId="Normal1">
    <w:name w:val="Normal1"/>
    <w:rsid w:val="0097200E"/>
    <w:pPr>
      <w:spacing w:after="0" w:line="240" w:lineRule="auto"/>
    </w:pPr>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D062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62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Joshua\Desktop\MASK%20report%20v1.docx"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(1PI13MCA31)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8DB794-426C-4E5D-9C28-FD0906F07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29</Pages>
  <Words>3518</Words>
  <Characters>20056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Course Information Monitoring System</vt:lpstr>
    </vt:vector>
  </TitlesOfParts>
  <Company/>
  <LinksUpToDate>false</LinksUpToDate>
  <CharactersWithSpaces>23527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Information Monitoring System</dc:title>
  <dc:subject/>
  <dc:creator>Joshua fernandes</dc:creator>
  <cp:keywords/>
  <dc:description/>
  <cp:lastModifiedBy>Joshua fernandes</cp:lastModifiedBy>
  <cp:revision>91</cp:revision>
  <cp:lastPrinted>2015-11-12T17:40:00Z</cp:lastPrinted>
  <dcterms:created xsi:type="dcterms:W3CDTF">2015-05-15T13:10:00Z</dcterms:created>
  <dcterms:modified xsi:type="dcterms:W3CDTF">2015-11-13T05:12:00Z</dcterms:modified>
</cp:coreProperties>
</file>